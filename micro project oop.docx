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5B0A" w:rsidRDefault="000129DC">
      <w:pPr>
        <w:jc w:val="center"/>
        <w:rPr>
          <w:rFonts w:ascii="Algerian" w:hAnsi="Algerian"/>
          <w:color w:val="FF0000"/>
          <w:sz w:val="32"/>
          <w:szCs w:val="32"/>
          <w:lang w:val="en-IN"/>
        </w:rPr>
      </w:pPr>
      <w:r>
        <w:rPr>
          <w:rFonts w:ascii="Algerian" w:hAnsi="Algerian"/>
          <w:color w:val="FF0000"/>
          <w:sz w:val="32"/>
          <w:szCs w:val="32"/>
          <w:lang w:val="en-IN"/>
        </w:rPr>
        <w:t xml:space="preserve">Micro Project </w:t>
      </w:r>
      <w:r>
        <w:rPr>
          <w:rFonts w:hAnsi="Algerian"/>
          <w:color w:val="FF0000"/>
          <w:sz w:val="32"/>
          <w:szCs w:val="32"/>
        </w:rPr>
        <w:t>report</w:t>
      </w:r>
    </w:p>
    <w:p w:rsidR="00C65B0A" w:rsidRDefault="000129DC">
      <w:pPr>
        <w:jc w:val="center"/>
        <w:rPr>
          <w:rFonts w:ascii="Algerian" w:hAnsi="Algerian"/>
          <w:color w:val="FF0000"/>
          <w:sz w:val="32"/>
          <w:szCs w:val="32"/>
          <w:lang w:val="en-IN"/>
        </w:rPr>
      </w:pPr>
      <w:r>
        <w:rPr>
          <w:rFonts w:ascii="Algerian" w:hAnsi="Algerian"/>
          <w:color w:val="FF0000"/>
          <w:sz w:val="32"/>
          <w:szCs w:val="32"/>
          <w:lang w:val="en-IN"/>
        </w:rPr>
        <w:t xml:space="preserve"> On</w:t>
      </w:r>
    </w:p>
    <w:p w:rsidR="00C65B0A" w:rsidRDefault="000129DC">
      <w:pPr>
        <w:jc w:val="center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Develop Hotel Management Application</w:t>
      </w:r>
    </w:p>
    <w:p w:rsidR="00C65B0A" w:rsidRDefault="000129DC">
      <w:pPr>
        <w:jc w:val="center"/>
        <w:rPr>
          <w:rFonts w:ascii="Arial Black" w:hAnsi="Arial Black"/>
          <w:color w:val="1F497D"/>
          <w:sz w:val="24"/>
          <w:szCs w:val="24"/>
          <w:lang w:val="en-IN"/>
        </w:rPr>
      </w:pPr>
      <w:r>
        <w:rPr>
          <w:rFonts w:ascii="Arial Black" w:hAnsi="Arial Black"/>
          <w:color w:val="1F497D"/>
          <w:sz w:val="24"/>
          <w:szCs w:val="24"/>
          <w:lang w:val="en-IN"/>
        </w:rPr>
        <w:t>In Partial Of Diploma In Computer Engineering</w:t>
      </w:r>
    </w:p>
    <w:p w:rsidR="00C65B0A" w:rsidRDefault="000129DC">
      <w:pPr>
        <w:jc w:val="center"/>
        <w:rPr>
          <w:rFonts w:ascii="Arial Black" w:hAnsi="Arial Black"/>
          <w:color w:val="1F497D"/>
          <w:sz w:val="24"/>
          <w:szCs w:val="24"/>
          <w:lang w:val="en-IN"/>
        </w:rPr>
      </w:pPr>
      <w:r>
        <w:rPr>
          <w:rFonts w:ascii="Arial Black" w:hAnsi="Arial Black"/>
          <w:color w:val="1F497D"/>
          <w:sz w:val="24"/>
          <w:szCs w:val="24"/>
          <w:lang w:val="en-IN"/>
        </w:rPr>
        <w:t>(Third semester ) in</w:t>
      </w:r>
    </w:p>
    <w:p w:rsidR="00C65B0A" w:rsidRDefault="000129DC">
      <w:pPr>
        <w:jc w:val="center"/>
        <w:rPr>
          <w:rFonts w:ascii="Arial Black" w:hAnsi="Arial Black"/>
          <w:color w:val="1F497D"/>
          <w:sz w:val="24"/>
          <w:szCs w:val="24"/>
          <w:lang w:val="en-IN"/>
        </w:rPr>
      </w:pPr>
      <w:r>
        <w:rPr>
          <w:rFonts w:ascii="Arial Black" w:hAnsi="Arial Black"/>
          <w:color w:val="1F497D"/>
          <w:sz w:val="24"/>
          <w:szCs w:val="24"/>
          <w:lang w:val="en-IN"/>
        </w:rPr>
        <w:t>The Subject Of</w:t>
      </w:r>
    </w:p>
    <w:p w:rsidR="00C65B0A" w:rsidRDefault="000129DC">
      <w:pPr>
        <w:jc w:val="center"/>
        <w:rPr>
          <w:rFonts w:ascii="Arial Black" w:hAnsi="Arial Black"/>
          <w:color w:val="1F497D"/>
          <w:sz w:val="24"/>
          <w:szCs w:val="24"/>
          <w:lang w:val="en-IN"/>
        </w:rPr>
      </w:pPr>
      <w:r>
        <w:rPr>
          <w:rFonts w:ascii="Arial Black" w:hAnsi="Arial Black"/>
          <w:color w:val="1F497D"/>
          <w:sz w:val="24"/>
          <w:szCs w:val="24"/>
          <w:lang w:val="en-IN"/>
        </w:rPr>
        <w:t>Object Oriented Programming (FC3405)</w:t>
      </w:r>
    </w:p>
    <w:p w:rsidR="00C65B0A" w:rsidRDefault="000129DC">
      <w:pPr>
        <w:jc w:val="center"/>
        <w:rPr>
          <w:rFonts w:ascii="Arial Black" w:hAnsi="Arial Black"/>
          <w:color w:val="1F497D"/>
          <w:sz w:val="24"/>
          <w:szCs w:val="24"/>
          <w:lang w:val="en-IN"/>
        </w:rPr>
      </w:pPr>
      <w:r>
        <w:rPr>
          <w:rFonts w:ascii="Arial Black" w:hAnsi="Arial Black"/>
          <w:color w:val="1F497D"/>
          <w:sz w:val="24"/>
          <w:szCs w:val="24"/>
          <w:lang w:val="en-IN"/>
        </w:rPr>
        <w:t>By</w:t>
      </w:r>
    </w:p>
    <w:p w:rsidR="00C65B0A" w:rsidRDefault="000129DC">
      <w:pPr>
        <w:jc w:val="center"/>
        <w:rPr>
          <w:rFonts w:ascii="Arial Black" w:hAnsi="Arial Black"/>
          <w:color w:val="C0504D"/>
          <w:sz w:val="24"/>
          <w:szCs w:val="24"/>
          <w:lang w:val="en-IN"/>
        </w:rPr>
      </w:pPr>
      <w:r>
        <w:rPr>
          <w:rFonts w:ascii="Arial Black" w:hAnsi="Arial Black"/>
          <w:color w:val="C0504D"/>
          <w:sz w:val="24"/>
          <w:szCs w:val="24"/>
          <w:lang w:val="en-IN"/>
        </w:rPr>
        <w:t>Ms.Maithili v. Ghom [19CM021]</w:t>
      </w:r>
    </w:p>
    <w:p w:rsidR="00C65B0A" w:rsidRDefault="000129DC">
      <w:pPr>
        <w:jc w:val="center"/>
        <w:rPr>
          <w:rFonts w:ascii="Arial Black" w:hAnsi="Arial Black"/>
          <w:color w:val="C0504D"/>
          <w:sz w:val="24"/>
          <w:szCs w:val="24"/>
          <w:lang w:val="en-IN"/>
        </w:rPr>
      </w:pPr>
      <w:r>
        <w:rPr>
          <w:rFonts w:ascii="Arial Black" w:hAnsi="Arial Black"/>
          <w:color w:val="C0504D"/>
          <w:sz w:val="24"/>
          <w:szCs w:val="24"/>
          <w:lang w:val="en-IN"/>
        </w:rPr>
        <w:t>Ms. Radhika</w:t>
      </w:r>
      <w:r>
        <w:rPr>
          <w:rFonts w:hAnsi="Arial Black"/>
          <w:color w:val="C0504D"/>
          <w:sz w:val="24"/>
          <w:szCs w:val="24"/>
        </w:rPr>
        <w:t>.</w:t>
      </w:r>
      <w:r>
        <w:rPr>
          <w:rFonts w:ascii="Arial Black" w:hAnsi="Arial Black"/>
          <w:color w:val="C0504D"/>
          <w:sz w:val="24"/>
          <w:szCs w:val="24"/>
          <w:lang w:val="en-IN"/>
        </w:rPr>
        <w:t xml:space="preserve"> </w:t>
      </w:r>
      <w:r>
        <w:rPr>
          <w:rFonts w:ascii="Arial Black" w:hAnsi="Arial Black"/>
          <w:b/>
          <w:color w:val="C0504D"/>
          <w:sz w:val="24"/>
          <w:szCs w:val="24"/>
        </w:rPr>
        <w:t>K</w:t>
      </w:r>
      <w:r>
        <w:rPr>
          <w:rFonts w:hAnsi="Arial Black"/>
          <w:color w:val="C0504D"/>
          <w:sz w:val="24"/>
          <w:szCs w:val="24"/>
        </w:rPr>
        <w:t>.</w:t>
      </w:r>
      <w:r>
        <w:rPr>
          <w:rFonts w:ascii="Arial Black" w:hAnsi="Arial Black"/>
          <w:color w:val="C0504D"/>
          <w:sz w:val="24"/>
          <w:szCs w:val="24"/>
          <w:lang w:val="en-IN"/>
        </w:rPr>
        <w:t>Herode [19CM025]</w:t>
      </w:r>
    </w:p>
    <w:p w:rsidR="00C65B0A" w:rsidRDefault="000129DC">
      <w:pPr>
        <w:jc w:val="center"/>
        <w:rPr>
          <w:rFonts w:ascii="Arial Black" w:hAnsi="Arial Black"/>
          <w:color w:val="C0504D"/>
          <w:sz w:val="24"/>
          <w:szCs w:val="24"/>
          <w:lang w:val="en-IN"/>
        </w:rPr>
      </w:pPr>
      <w:r>
        <w:rPr>
          <w:rFonts w:ascii="Arial Black" w:hAnsi="Arial Black"/>
          <w:color w:val="C0504D"/>
          <w:sz w:val="24"/>
          <w:szCs w:val="24"/>
          <w:lang w:val="en-IN"/>
        </w:rPr>
        <w:t>Ms.Shivani R. Nakhate [19CM041]</w:t>
      </w:r>
    </w:p>
    <w:p w:rsidR="00C65B0A" w:rsidRDefault="000129DC">
      <w:pPr>
        <w:jc w:val="center"/>
        <w:rPr>
          <w:rFonts w:ascii="Arial Black" w:hAnsi="Arial Black"/>
          <w:color w:val="C0504D"/>
          <w:sz w:val="24"/>
          <w:szCs w:val="24"/>
          <w:lang w:val="en-IN"/>
        </w:rPr>
      </w:pPr>
      <w:r>
        <w:rPr>
          <w:rFonts w:ascii="Arial Black" w:hAnsi="Arial Black"/>
          <w:color w:val="C0504D"/>
          <w:sz w:val="24"/>
          <w:szCs w:val="24"/>
          <w:lang w:val="en-IN"/>
        </w:rPr>
        <w:t xml:space="preserve">Ms.Tanuja </w:t>
      </w:r>
      <w:r>
        <w:rPr>
          <w:rFonts w:hAnsi="Arial Black"/>
          <w:b/>
          <w:color w:val="C0504D"/>
          <w:sz w:val="28"/>
          <w:szCs w:val="28"/>
        </w:rPr>
        <w:t xml:space="preserve">M. </w:t>
      </w:r>
      <w:r>
        <w:rPr>
          <w:rFonts w:ascii="Arial Black" w:hAnsi="Arial Black"/>
          <w:color w:val="C0504D"/>
          <w:sz w:val="24"/>
          <w:szCs w:val="24"/>
          <w:lang w:val="en-IN"/>
        </w:rPr>
        <w:t>Padmane [19CM045]</w:t>
      </w:r>
    </w:p>
    <w:p w:rsidR="00C65B0A" w:rsidRDefault="000129DC">
      <w:pPr>
        <w:jc w:val="center"/>
        <w:rPr>
          <w:rFonts w:ascii="Arial Black" w:hAnsi="Arial Black"/>
          <w:color w:val="C0504D"/>
          <w:sz w:val="24"/>
          <w:szCs w:val="24"/>
          <w:lang w:val="en-IN"/>
        </w:rPr>
      </w:pPr>
      <w:r>
        <w:rPr>
          <w:rFonts w:ascii="Arial Black" w:hAnsi="Arial Black"/>
          <w:color w:val="C0504D"/>
          <w:sz w:val="24"/>
          <w:szCs w:val="24"/>
          <w:lang w:val="en-IN"/>
        </w:rPr>
        <w:t>Ms. Sejal V. Tingre [19cm063]</w:t>
      </w:r>
    </w:p>
    <w:p w:rsidR="00C65B0A" w:rsidRDefault="000129DC">
      <w:pPr>
        <w:jc w:val="center"/>
        <w:rPr>
          <w:rFonts w:ascii="Arial Black" w:hAnsi="Arial Black"/>
          <w:color w:val="C0504D"/>
          <w:sz w:val="24"/>
          <w:szCs w:val="24"/>
          <w:lang w:val="en-IN"/>
        </w:rPr>
      </w:pPr>
      <w:r>
        <w:rPr>
          <w:rFonts w:ascii="Arial Black" w:hAnsi="Arial Black"/>
          <w:color w:val="C0504D"/>
          <w:sz w:val="24"/>
          <w:szCs w:val="24"/>
          <w:lang w:val="en-IN"/>
        </w:rPr>
        <w:t>Mr. Adarsh S. Kale [20CM206]</w:t>
      </w:r>
    </w:p>
    <w:p w:rsidR="00C65B0A" w:rsidRDefault="000129DC">
      <w:pPr>
        <w:jc w:val="center"/>
        <w:rPr>
          <w:rFonts w:ascii="Arial Black" w:hAnsi="Arial Black"/>
          <w:color w:val="C0504D"/>
          <w:sz w:val="24"/>
          <w:szCs w:val="24"/>
          <w:lang w:val="en-IN"/>
        </w:rPr>
      </w:pPr>
      <w:r>
        <w:rPr>
          <w:rFonts w:ascii="Arial Black" w:hAnsi="Arial Black"/>
          <w:color w:val="C0504D"/>
          <w:sz w:val="24"/>
          <w:szCs w:val="24"/>
          <w:lang w:val="en-IN"/>
        </w:rPr>
        <w:t>Submitted To</w:t>
      </w:r>
    </w:p>
    <w:p w:rsidR="00C65B0A" w:rsidRDefault="000129DC">
      <w:pPr>
        <w:jc w:val="center"/>
        <w:rPr>
          <w:rFonts w:ascii="Arial Black" w:hAnsi="Arial Black"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2242868" cy="1630393"/>
            <wp:effectExtent l="19050" t="0" r="24130" b="54165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242868" cy="163039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EDEDED"/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65B0A" w:rsidRDefault="000129DC">
      <w:pPr>
        <w:jc w:val="center"/>
        <w:rPr>
          <w:rFonts w:ascii="Arial Black" w:hAnsi="Arial Black"/>
          <w:color w:val="CC0066"/>
          <w:sz w:val="24"/>
          <w:szCs w:val="24"/>
          <w:lang w:val="en-IN"/>
        </w:rPr>
      </w:pPr>
      <w:r>
        <w:rPr>
          <w:rFonts w:ascii="Arial Black" w:hAnsi="Arial Black"/>
          <w:color w:val="CC0066"/>
          <w:sz w:val="24"/>
          <w:szCs w:val="24"/>
          <w:lang w:val="en-IN"/>
        </w:rPr>
        <w:t xml:space="preserve"> Government Polytechnic Amaravti</w:t>
      </w:r>
    </w:p>
    <w:p w:rsidR="00C65B0A" w:rsidRDefault="000129DC">
      <w:pPr>
        <w:jc w:val="center"/>
        <w:rPr>
          <w:rFonts w:ascii="Arial Black" w:hAnsi="Arial Black"/>
          <w:color w:val="808080"/>
          <w:sz w:val="24"/>
          <w:szCs w:val="24"/>
          <w:lang w:val="en-IN"/>
        </w:rPr>
      </w:pPr>
      <w:r>
        <w:rPr>
          <w:rFonts w:ascii="Arial Black" w:hAnsi="Arial Black"/>
          <w:color w:val="808080"/>
          <w:sz w:val="24"/>
          <w:szCs w:val="24"/>
          <w:lang w:val="en-IN"/>
        </w:rPr>
        <w:t>(An Autonomous Institute Of Govt. Of Maharastra)</w:t>
      </w:r>
    </w:p>
    <w:p w:rsidR="00C65B0A" w:rsidRDefault="000129DC">
      <w:pPr>
        <w:jc w:val="center"/>
        <w:rPr>
          <w:rFonts w:ascii="Arial Black" w:hAnsi="Arial Black"/>
          <w:color w:val="1F497D"/>
          <w:sz w:val="24"/>
          <w:szCs w:val="24"/>
          <w:lang w:val="en-IN"/>
        </w:rPr>
      </w:pPr>
      <w:r>
        <w:rPr>
          <w:rFonts w:ascii="Arial Black" w:hAnsi="Arial Black"/>
          <w:color w:val="1F497D"/>
          <w:sz w:val="24"/>
          <w:szCs w:val="24"/>
          <w:lang w:val="en-IN"/>
        </w:rPr>
        <w:t xml:space="preserve">Under Guidance Of </w:t>
      </w:r>
    </w:p>
    <w:p w:rsidR="00C65B0A" w:rsidRDefault="000129DC">
      <w:pPr>
        <w:jc w:val="center"/>
        <w:rPr>
          <w:rFonts w:ascii="Arial Black" w:hAnsi="Arial Black"/>
          <w:color w:val="FF0000"/>
          <w:sz w:val="24"/>
          <w:szCs w:val="24"/>
          <w:lang w:val="en-IN"/>
        </w:rPr>
      </w:pPr>
      <w:r>
        <w:rPr>
          <w:rFonts w:ascii="Arial Black" w:hAnsi="Arial Black"/>
          <w:color w:val="FF0000"/>
          <w:sz w:val="24"/>
          <w:szCs w:val="24"/>
          <w:lang w:val="en-IN"/>
        </w:rPr>
        <w:t>smita patil</w:t>
      </w:r>
      <w:r>
        <w:rPr>
          <w:rFonts w:ascii="Arial Black" w:hAnsi="Arial Black"/>
          <w:color w:val="FF0000"/>
          <w:sz w:val="24"/>
          <w:szCs w:val="24"/>
          <w:lang w:val="en-IN"/>
        </w:rPr>
        <w:t xml:space="preserve"> Mam</w:t>
      </w:r>
    </w:p>
    <w:p w:rsidR="00C65B0A" w:rsidRDefault="000129DC">
      <w:pPr>
        <w:jc w:val="center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 xml:space="preserve">Lecture in computer Department of </w:t>
      </w:r>
    </w:p>
    <w:p w:rsidR="00C65B0A" w:rsidRDefault="000129DC">
      <w:pPr>
        <w:jc w:val="center"/>
        <w:rPr>
          <w:rFonts w:ascii="Arial Black" w:hAnsi="Arial Black"/>
          <w:color w:val="0070C0"/>
          <w:sz w:val="24"/>
          <w:szCs w:val="24"/>
          <w:lang w:val="en-IN"/>
        </w:rPr>
      </w:pPr>
      <w:r>
        <w:rPr>
          <w:rFonts w:ascii="Arial Black" w:hAnsi="Arial Black"/>
          <w:color w:val="0070C0"/>
          <w:sz w:val="24"/>
          <w:szCs w:val="24"/>
          <w:lang w:val="en-IN"/>
        </w:rPr>
        <w:t xml:space="preserve">Computer Engineering </w:t>
      </w:r>
    </w:p>
    <w:p w:rsidR="00C65B0A" w:rsidRDefault="000129DC">
      <w:pPr>
        <w:jc w:val="center"/>
        <w:rPr>
          <w:rFonts w:ascii="Arial Black" w:hAnsi="Arial Black"/>
          <w:color w:val="0070C0"/>
          <w:sz w:val="24"/>
          <w:szCs w:val="24"/>
          <w:lang w:val="en-IN"/>
        </w:rPr>
      </w:pPr>
      <w:r>
        <w:rPr>
          <w:rFonts w:ascii="Arial Black" w:hAnsi="Arial Black"/>
          <w:color w:val="0070C0"/>
          <w:sz w:val="24"/>
          <w:szCs w:val="24"/>
          <w:lang w:val="en-IN"/>
        </w:rPr>
        <w:t>Government Polytechnic Amaravati</w:t>
      </w:r>
    </w:p>
    <w:p w:rsidR="00C65B0A" w:rsidRDefault="000129DC">
      <w:pPr>
        <w:jc w:val="center"/>
        <w:rPr>
          <w:rFonts w:ascii="Arial Black" w:hAnsi="Arial Black"/>
          <w:color w:val="1F497D"/>
          <w:sz w:val="24"/>
          <w:szCs w:val="24"/>
          <w:lang w:val="en-IN"/>
        </w:rPr>
      </w:pPr>
      <w:r>
        <w:rPr>
          <w:rFonts w:ascii="Arial Black" w:hAnsi="Arial Black"/>
          <w:color w:val="1F497D"/>
          <w:sz w:val="24"/>
          <w:szCs w:val="24"/>
          <w:lang w:val="en-IN"/>
        </w:rPr>
        <w:t>(2020-2021)</w:t>
      </w:r>
    </w:p>
    <w:tbl>
      <w:tblPr>
        <w:tblW w:w="0" w:type="auto"/>
        <w:jc w:val="righ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0"/>
        <w:gridCol w:w="8757"/>
      </w:tblGrid>
      <w:tr w:rsidR="00C65B0A">
        <w:trPr>
          <w:trHeight w:val="1"/>
          <w:jc w:val="right"/>
        </w:trPr>
        <w:tc>
          <w:tcPr>
            <w:tcW w:w="39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875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B0A" w:rsidRDefault="00C65B0A">
            <w:pPr>
              <w:spacing w:after="0"/>
              <w:jc w:val="center"/>
              <w:rPr>
                <w:rFonts w:ascii="Cambria" w:eastAsia="Verdana" w:hAnsi="Cambria" w:cs="Times New Roman"/>
                <w:b/>
                <w:color w:val="FF0066"/>
                <w:sz w:val="44"/>
                <w:szCs w:val="24"/>
              </w:rPr>
            </w:pPr>
          </w:p>
          <w:p w:rsidR="00C65B0A" w:rsidRDefault="00C65B0A">
            <w:pPr>
              <w:spacing w:after="0"/>
              <w:jc w:val="center"/>
              <w:rPr>
                <w:rFonts w:ascii="Cambria" w:eastAsia="Verdana" w:hAnsi="Cambria" w:cs="Times New Roman"/>
                <w:b/>
                <w:color w:val="FF0066"/>
                <w:sz w:val="44"/>
                <w:szCs w:val="24"/>
              </w:rPr>
            </w:pPr>
          </w:p>
          <w:p w:rsidR="00C65B0A" w:rsidRDefault="00C65B0A">
            <w:pPr>
              <w:spacing w:after="0"/>
              <w:jc w:val="center"/>
              <w:rPr>
                <w:rFonts w:ascii="Cambria" w:eastAsia="Verdana" w:hAnsi="Cambria" w:cs="Times New Roman"/>
                <w:b/>
                <w:color w:val="FF0066"/>
                <w:sz w:val="44"/>
                <w:szCs w:val="24"/>
              </w:rPr>
            </w:pPr>
          </w:p>
          <w:p w:rsidR="00C65B0A" w:rsidRDefault="00C65B0A">
            <w:pPr>
              <w:spacing w:after="0"/>
              <w:jc w:val="center"/>
              <w:rPr>
                <w:rFonts w:ascii="Cambria" w:eastAsia="Verdana" w:hAnsi="Cambria" w:cs="Times New Roman"/>
                <w:b/>
                <w:color w:val="FF0066"/>
                <w:sz w:val="44"/>
                <w:szCs w:val="24"/>
              </w:rPr>
            </w:pPr>
          </w:p>
          <w:p w:rsidR="00C65B0A" w:rsidRDefault="000129DC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  <w:r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  <w:t xml:space="preserve">  </w:t>
            </w: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0129DC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  <w:r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  <w:t xml:space="preserve"> </w:t>
            </w: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C65B0A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</w:p>
          <w:p w:rsidR="00C65B0A" w:rsidRDefault="000129DC">
            <w:pPr>
              <w:spacing w:after="0"/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</w:pPr>
            <w:r>
              <w:rPr>
                <w:rFonts w:ascii="Cambria" w:eastAsia="Verdana" w:hAnsi="Cambria" w:cs="Times New Roman"/>
                <w:b/>
                <w:color w:val="FF0066"/>
                <w:sz w:val="40"/>
                <w:szCs w:val="40"/>
              </w:rPr>
              <w:t>Government Polytechnic, Amravati.</w:t>
            </w:r>
          </w:p>
          <w:p w:rsidR="00C65B0A" w:rsidRDefault="000129DC">
            <w:pPr>
              <w:spacing w:after="0" w:line="360" w:lineRule="auto"/>
              <w:rPr>
                <w:rFonts w:ascii="Times New Roman" w:hAnsi="Times New Roman" w:cs="Times New Roman"/>
                <w:color w:val="858585"/>
                <w:sz w:val="24"/>
              </w:rPr>
            </w:pPr>
            <w:r>
              <w:rPr>
                <w:rFonts w:cs="Calibri"/>
                <w:noProof/>
                <w:lang w:bidi="en-US"/>
              </w:rPr>
            </w:r>
            <w:r w:rsidR="000129DC">
              <w:rPr>
                <w:rFonts w:cs="Calibri"/>
                <w:noProof/>
                <w:lang w:bidi="en-US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1027" o:spid="_x0000_s1028" type="#_x0000_t75" style="position:absolute;margin-left:-91.15pt;margin-top:2.6pt;width:123.65pt;height:97.5pt;z-index:251660288;visibility:visible;mso-wrap-distance-left:0;mso-wrap-distance-right:0;mso-position-horizontal-relative:text;mso-position-vertical-relative:text;mso-width-relative:page;mso-height-relative:page">
                  <v:imagedata r:id="rId7" o:title="" gain="192752f" blacklevel="-1966f" embosscolor="white"/>
                  <v:path/>
                </v:shape>
                <o:OLEObject Type="Embed" ProgID="PBrush" ShapeID="1027" DrawAspect="Content" ObjectID="_1700243410" r:id="rId8"/>
              </w:object>
            </w:r>
            <w:r>
              <w:rPr>
                <w:rFonts w:ascii="Times New Roman" w:hAnsi="Times New Roman" w:cs="Times New Roman"/>
                <w:color w:val="858585"/>
                <w:sz w:val="24"/>
              </w:rPr>
              <w:t xml:space="preserve">               (An Autonomous Institute of Govt. of Maharashtra)</w:t>
            </w:r>
          </w:p>
          <w:p w:rsidR="00C65B0A" w:rsidRDefault="000129DC">
            <w:pPr>
              <w:spacing w:after="0" w:line="360" w:lineRule="auto"/>
              <w:rPr>
                <w:rFonts w:ascii="Times New Roman" w:hAnsi="Times New Roman" w:cs="Times New Roman"/>
                <w:color w:val="858585"/>
                <w:sz w:val="28"/>
                <w:szCs w:val="28"/>
              </w:rPr>
            </w:pPr>
            <w:r>
              <w:rPr>
                <w:rFonts w:ascii="Cambria" w:eastAsia="Verdana" w:hAnsi="Cambria" w:cs="Times New Roman"/>
                <w:b/>
                <w:color w:val="31849B"/>
                <w:sz w:val="28"/>
                <w:szCs w:val="28"/>
              </w:rPr>
              <w:t xml:space="preserve">               Department of Computer Engineering</w:t>
            </w:r>
          </w:p>
          <w:p w:rsidR="00C65B0A" w:rsidRDefault="00C65B0A">
            <w:pPr>
              <w:spacing w:before="240"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65B0A">
        <w:trPr>
          <w:trHeight w:val="1"/>
          <w:jc w:val="right"/>
        </w:trPr>
        <w:tc>
          <w:tcPr>
            <w:tcW w:w="9147" w:type="dxa"/>
            <w:gridSpan w:val="2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65B0A" w:rsidRDefault="00C65B0A">
            <w:pPr>
              <w:spacing w:after="0"/>
              <w:jc w:val="center"/>
              <w:rPr>
                <w:rFonts w:ascii="Times New Roman" w:eastAsia="Brush Script MT" w:hAnsi="Times New Roman" w:cs="Times New Roman"/>
                <w:i/>
                <w:sz w:val="56"/>
                <w:szCs w:val="56"/>
              </w:rPr>
            </w:pPr>
          </w:p>
          <w:p w:rsidR="00C65B0A" w:rsidRDefault="00C65B0A">
            <w:pPr>
              <w:spacing w:after="0"/>
              <w:jc w:val="center"/>
              <w:rPr>
                <w:rFonts w:ascii="Times New Roman" w:eastAsia="Brush Script MT" w:hAnsi="Times New Roman" w:cs="Times New Roman"/>
                <w:i/>
                <w:sz w:val="56"/>
                <w:szCs w:val="56"/>
              </w:rPr>
            </w:pPr>
          </w:p>
          <w:p w:rsidR="00C65B0A" w:rsidRDefault="000129DC">
            <w:pPr>
              <w:spacing w:after="0"/>
              <w:jc w:val="center"/>
              <w:rPr>
                <w:rFonts w:ascii="Times New Roman" w:eastAsia="Brush Script MT" w:hAnsi="Times New Roman" w:cs="Times New Roman"/>
                <w:i/>
                <w:color w:val="000000"/>
                <w:sz w:val="56"/>
                <w:szCs w:val="56"/>
              </w:rPr>
            </w:pPr>
            <w:r>
              <w:rPr>
                <w:rFonts w:ascii="Times New Roman" w:eastAsia="Brush Script MT" w:hAnsi="Times New Roman" w:cs="Times New Roman"/>
                <w:i/>
                <w:sz w:val="56"/>
                <w:szCs w:val="56"/>
              </w:rPr>
              <w:t>Certificate</w:t>
            </w: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eastAsia="Brush Script MT" w:hAnsi="Times New Roman" w:cs="Times New Roman"/>
                <w:b/>
                <w:sz w:val="24"/>
              </w:rPr>
            </w:pPr>
          </w:p>
          <w:p w:rsidR="00C65B0A" w:rsidRDefault="00C65B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65B0A" w:rsidRDefault="000129DC">
            <w:pPr>
              <w:rPr>
                <w:rFonts w:ascii="Times New Roman" w:hAnsi="Times New Roman" w:cs="Times New Roman"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This is to certify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that  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Ms. Radhika Keshavrao Herode.</w:t>
            </w:r>
          </w:p>
          <w:p w:rsidR="00C65B0A" w:rsidRDefault="00C65B0A">
            <w:pPr>
              <w:rPr>
                <w:rFonts w:ascii="Times New Roman" w:hAnsi="Times New Roman" w:cs="Times New Roman"/>
                <w:color w:val="02A5E3"/>
                <w:sz w:val="28"/>
                <w:szCs w:val="28"/>
              </w:rPr>
            </w:pPr>
          </w:p>
          <w:p w:rsidR="00C65B0A" w:rsidRDefault="000129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2A5E3"/>
                <w:sz w:val="28"/>
                <w:szCs w:val="28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Identity Code.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:-.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 xml:space="preserve">  [19CM025]</w:t>
            </w:r>
            <w:r>
              <w:rPr>
                <w:rFonts w:ascii="Times New Roman" w:hAnsi="Times New Roman" w:cs="Times New Roman"/>
                <w:color w:val="02A5E3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 xml:space="preserve"> Third Semester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Diploma in </w:t>
            </w:r>
          </w:p>
          <w:p w:rsidR="00C65B0A" w:rsidRDefault="000129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Computer Engineering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has satisfactorily completed the micro project entitled </w:t>
            </w:r>
          </w:p>
          <w:p w:rsidR="00C65B0A" w:rsidRDefault="000129DC">
            <w:pPr>
              <w:rPr>
                <w:rFonts w:ascii="Times New Roman" w:hAnsi="Times New Roman" w:cs="Times New Roman"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 xml:space="preserve"> Develop Hotel Management application. 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 xml:space="preserve"> “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 xml:space="preserve"> Object Oriented </w:t>
            </w:r>
          </w:p>
          <w:p w:rsidR="00C65B0A" w:rsidRDefault="000129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 xml:space="preserve">                  programming Using C++ </w:t>
            </w:r>
            <w:r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for the academic </w:t>
            </w:r>
          </w:p>
          <w:p w:rsidR="00C65B0A" w:rsidRDefault="00C65B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65B0A" w:rsidRDefault="000129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year 2020-21 as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prescribed in curriculum.</w:t>
            </w:r>
          </w:p>
          <w:p w:rsidR="00C65B0A" w:rsidRDefault="00C65B0A">
            <w:pPr>
              <w:spacing w:after="0" w:line="360" w:lineRule="auto"/>
              <w:ind w:left="720"/>
              <w:rPr>
                <w:rFonts w:ascii="Times New Roman" w:hAnsi="Times New Roman" w:cs="Times New Roman"/>
                <w:sz w:val="26"/>
              </w:rPr>
            </w:pPr>
          </w:p>
          <w:p w:rsidR="00C65B0A" w:rsidRDefault="00C65B0A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sz w:val="28"/>
              </w:rPr>
            </w:pPr>
          </w:p>
          <w:tbl>
            <w:tblPr>
              <w:tblW w:w="9166" w:type="dxa"/>
              <w:tblInd w:w="612" w:type="dxa"/>
              <w:tblLayout w:type="fixed"/>
              <w:tblLook w:val="04A0" w:firstRow="1" w:lastRow="0" w:firstColumn="1" w:lastColumn="0" w:noHBand="0" w:noVBand="1"/>
            </w:tblPr>
            <w:tblGrid>
              <w:gridCol w:w="4667"/>
              <w:gridCol w:w="4499"/>
            </w:tblGrid>
            <w:tr w:rsidR="00C65B0A">
              <w:tc>
                <w:tcPr>
                  <w:tcW w:w="4667" w:type="dxa"/>
                  <w:hideMark/>
                </w:tcPr>
                <w:p w:rsidR="00C65B0A" w:rsidRDefault="000129DC">
                  <w:pPr>
                    <w:spacing w:after="0" w:line="360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Place: Amravati                                                </w:t>
                  </w:r>
                </w:p>
              </w:tc>
              <w:tc>
                <w:tcPr>
                  <w:tcW w:w="4499" w:type="dxa"/>
                  <w:hideMark/>
                </w:tcPr>
                <w:p w:rsidR="00C65B0A" w:rsidRDefault="000129DC">
                  <w:pPr>
                    <w:spacing w:after="0" w:line="360" w:lineRule="auto"/>
                    <w:ind w:left="720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Lecturer in Computer   Engineering</w:t>
                  </w:r>
                </w:p>
              </w:tc>
            </w:tr>
            <w:tr w:rsidR="00C65B0A">
              <w:tc>
                <w:tcPr>
                  <w:tcW w:w="4667" w:type="dxa"/>
                  <w:hideMark/>
                </w:tcPr>
                <w:p w:rsidR="00C65B0A" w:rsidRDefault="000129DC">
                  <w:pPr>
                    <w:spacing w:after="0" w:line="360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Date:    /02 / 2021</w:t>
                  </w:r>
                </w:p>
              </w:tc>
              <w:tc>
                <w:tcPr>
                  <w:tcW w:w="4499" w:type="dxa"/>
                </w:tcPr>
                <w:p w:rsidR="00C65B0A" w:rsidRDefault="00C65B0A">
                  <w:pPr>
                    <w:spacing w:after="0" w:line="360" w:lineRule="auto"/>
                    <w:rPr>
                      <w:rFonts w:ascii="Times New Roman" w:hAnsi="Times New Roman" w:cs="Times New Roman"/>
                      <w:color w:val="000000"/>
                      <w:sz w:val="32"/>
                    </w:rPr>
                  </w:pPr>
                </w:p>
              </w:tc>
            </w:tr>
          </w:tbl>
          <w:p w:rsidR="00C65B0A" w:rsidRDefault="00C65B0A">
            <w:pPr>
              <w:spacing w:after="0" w:line="360" w:lineRule="auto"/>
              <w:ind w:left="720"/>
              <w:rPr>
                <w:rFonts w:ascii="Times New Roman" w:hAnsi="Times New Roman" w:cs="Times New Roman"/>
                <w:color w:val="FF0000"/>
                <w:sz w:val="32"/>
              </w:rPr>
            </w:pPr>
          </w:p>
          <w:p w:rsidR="00C65B0A" w:rsidRDefault="00C65B0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65B0A" w:rsidRDefault="00C65B0A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C65B0A" w:rsidRDefault="000129DC">
      <w:pPr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</w:rPr>
        <w:t xml:space="preserve">           </w:t>
      </w:r>
    </w:p>
    <w:p w:rsidR="00C65B0A" w:rsidRDefault="000129DC">
      <w:pPr>
        <w:jc w:val="center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PART A-PLAN</w:t>
      </w:r>
    </w:p>
    <w:p w:rsidR="00C65B0A" w:rsidRDefault="000129DC">
      <w:pPr>
        <w:jc w:val="center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MICRO-PROJECT PROPOSAL</w:t>
      </w:r>
    </w:p>
    <w:p w:rsidR="00C65B0A" w:rsidRDefault="00C65B0A">
      <w:pPr>
        <w:jc w:val="center"/>
        <w:rPr>
          <w:rFonts w:ascii="Arial Black" w:hAnsi="Arial Black"/>
          <w:sz w:val="24"/>
          <w:szCs w:val="24"/>
          <w:lang w:val="en-IN"/>
        </w:rPr>
      </w:pPr>
    </w:p>
    <w:p w:rsidR="00C65B0A" w:rsidRDefault="000129DC">
      <w:pPr>
        <w:rPr>
          <w:rFonts w:cs="Calibri"/>
          <w:sz w:val="24"/>
          <w:szCs w:val="24"/>
          <w:lang w:val="en-IN"/>
        </w:rPr>
      </w:pPr>
      <w:r>
        <w:rPr>
          <w:rFonts w:ascii="Arial" w:hAnsi="Arial" w:cs="Arial"/>
          <w:b/>
          <w:sz w:val="24"/>
          <w:szCs w:val="24"/>
        </w:rPr>
        <w:t>1.0 Title</w:t>
      </w:r>
      <w:r>
        <w:rPr>
          <w:rFonts w:ascii="Arial" w:hAnsi="Arial" w:cs="Arial"/>
          <w:b/>
          <w:sz w:val="24"/>
          <w:szCs w:val="24"/>
          <w:lang w:val="en-IN"/>
        </w:rPr>
        <w:t xml:space="preserve"> Of </w:t>
      </w:r>
      <w:r>
        <w:rPr>
          <w:rFonts w:ascii="Arial" w:hAnsi="Arial" w:cs="Arial"/>
          <w:b/>
          <w:sz w:val="24"/>
          <w:szCs w:val="24"/>
          <w:lang w:val="en-IN"/>
        </w:rPr>
        <w:t>Microproject:</w:t>
      </w:r>
      <w:r>
        <w:rPr>
          <w:rFonts w:ascii="Arial Black" w:hAnsi="Arial Black"/>
          <w:sz w:val="24"/>
          <w:szCs w:val="24"/>
          <w:lang w:val="en-IN"/>
        </w:rPr>
        <w:t xml:space="preserve"> </w:t>
      </w:r>
      <w:r>
        <w:rPr>
          <w:rFonts w:cs="Calibri"/>
          <w:sz w:val="24"/>
          <w:szCs w:val="24"/>
          <w:lang w:val="en-IN"/>
        </w:rPr>
        <w:t>Develop Hotel Management Application</w:t>
      </w:r>
    </w:p>
    <w:p w:rsidR="00C65B0A" w:rsidRDefault="000129DC">
      <w:pPr>
        <w:pStyle w:val="ListParagraph"/>
        <w:ind w:left="360"/>
      </w:pP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  <w:lang w:val="en-IN"/>
        </w:rPr>
        <w:t>.0 Brief Introduction :</w:t>
      </w:r>
    </w:p>
    <w:p w:rsidR="00C65B0A" w:rsidRDefault="000129DC">
      <w:pPr>
        <w:pStyle w:val="ListParagraph"/>
        <w:ind w:left="360"/>
      </w:pPr>
      <w:r>
        <w:rPr>
          <w:rStyle w:val="hgkelc"/>
          <w:rFonts w:ascii="Arial" w:hAnsi="Arial" w:cs="Arial"/>
          <w:color w:val="202124"/>
          <w:shd w:val="clear" w:color="FFFFFF" w:fill="FFFFFF"/>
        </w:rPr>
        <w:t xml:space="preserve"> </w:t>
      </w:r>
      <w:r>
        <w:rPr>
          <w:rStyle w:val="hgkelc"/>
          <w:rFonts w:ascii="Arial" w:hAnsi="Arial" w:cs="Arial"/>
          <w:color w:val="202124"/>
          <w:shd w:val="clear" w:color="FFFFFF" w:fill="FFFFFF"/>
        </w:rPr>
        <w:t>The project for Hotel</w:t>
      </w:r>
      <w:r>
        <w:rPr>
          <w:rStyle w:val="hgkelc"/>
          <w:rFonts w:ascii="Arial" w:hAnsi="Arial" w:cs="Arial"/>
          <w:b/>
          <w:bCs/>
          <w:color w:val="000000"/>
          <w:shd w:val="clear" w:color="FFFFFF" w:fill="FFFFFF"/>
        </w:rPr>
        <w:t xml:space="preserve"> management system in C++. </w:t>
      </w:r>
      <w:r>
        <w:rPr>
          <w:rStyle w:val="hgkelc"/>
          <w:rFonts w:ascii="Arial" w:hAnsi="Arial" w:cs="Arial"/>
          <w:color w:val="000000"/>
          <w:shd w:val="clear" w:color="FFFFFF" w:fill="FFFFFF"/>
        </w:rPr>
        <w:t xml:space="preserve">The Title of the Micro project is to </w:t>
      </w:r>
    </w:p>
    <w:p w:rsidR="00C65B0A" w:rsidRDefault="000129DC">
      <w:pPr>
        <w:pStyle w:val="ListParagraph"/>
        <w:ind w:left="360"/>
      </w:pPr>
      <w:r>
        <w:rPr>
          <w:rFonts w:hAnsi="Verdana"/>
          <w:color w:val="000000"/>
          <w:sz w:val="21"/>
          <w:szCs w:val="21"/>
          <w:shd w:val="clear" w:color="FFFFFF" w:fill="FFFFFF"/>
        </w:rPr>
        <w:t>"</w:t>
      </w:r>
      <w:r>
        <w:rPr>
          <w:rFonts w:hAnsi="Verdana"/>
          <w:b/>
          <w:color w:val="000000"/>
          <w:sz w:val="21"/>
          <w:szCs w:val="21"/>
          <w:shd w:val="clear" w:color="FFFFFF" w:fill="FFFFFF"/>
        </w:rPr>
        <w:t>Develop Hotel Management  Application in C++".</w:t>
      </w:r>
    </w:p>
    <w:p w:rsidR="00C65B0A" w:rsidRDefault="000129DC">
      <w:pPr>
        <w:pStyle w:val="ListParagraph"/>
        <w:ind w:left="360"/>
      </w:pPr>
      <w:r>
        <w:rPr>
          <w:rFonts w:hAnsi="Verdana"/>
          <w:color w:val="000000"/>
          <w:sz w:val="21"/>
          <w:szCs w:val="21"/>
          <w:shd w:val="clear" w:color="FFFFFF" w:fill="FFFFFF"/>
        </w:rPr>
        <w:t xml:space="preserve"> In this project users can perform </w:t>
      </w:r>
      <w:r>
        <w:rPr>
          <w:rFonts w:hAnsi="Verdana"/>
          <w:color w:val="000000"/>
          <w:sz w:val="21"/>
          <w:szCs w:val="21"/>
          <w:shd w:val="clear" w:color="FFFFFF" w:fill="FFFFFF"/>
        </w:rPr>
        <w:t>general hotel management operations related to  hotel like Manage Room , check in room , Available rooms , search customer information, check out rooms etc . In hotel management system project in C++, file handling use to perform various functions like add</w:t>
      </w:r>
      <w:r>
        <w:rPr>
          <w:rFonts w:hAnsi="Verdana"/>
          <w:color w:val="000000"/>
          <w:sz w:val="21"/>
          <w:szCs w:val="21"/>
          <w:shd w:val="clear" w:color="FFFFFF" w:fill="FFFFFF"/>
        </w:rPr>
        <w:t>ing  customer details and add room etc.</w:t>
      </w:r>
    </w:p>
    <w:p w:rsidR="00C65B0A" w:rsidRDefault="00C65B0A">
      <w:pPr>
        <w:pStyle w:val="ListParagraph"/>
        <w:ind w:left="360"/>
      </w:pPr>
    </w:p>
    <w:p w:rsidR="00C65B0A" w:rsidRDefault="000129DC">
      <w:pPr>
        <w:pStyle w:val="ListParagraph"/>
        <w:ind w:left="360"/>
      </w:pPr>
      <w:r>
        <w:rPr>
          <w:rFonts w:ascii="Verdana" w:hAnsi="Verdana"/>
          <w:color w:val="444444"/>
          <w:sz w:val="21"/>
          <w:szCs w:val="21"/>
          <w:shd w:val="clear" w:color="FFFFFF" w:fill="FFFFFF"/>
        </w:rPr>
        <w:t xml:space="preserve">This system provides various options like booking a room, checking customer details, editing or deleting any customer, checking all allotted rooms. The project is developed using two important C++ concepts that </w:t>
      </w:r>
      <w:r>
        <w:rPr>
          <w:rFonts w:ascii="Verdana" w:hAnsi="Verdana"/>
          <w:color w:val="444444"/>
          <w:sz w:val="21"/>
          <w:szCs w:val="21"/>
          <w:shd w:val="clear" w:color="FFFFFF" w:fill="FFFFFF"/>
        </w:rPr>
        <w:t>are classes</w:t>
      </w:r>
      <w:r>
        <w:rPr>
          <w:rFonts w:hAnsi="Verdana"/>
          <w:color w:val="444444"/>
          <w:sz w:val="21"/>
          <w:szCs w:val="21"/>
          <w:shd w:val="clear" w:color="FFFFFF" w:fill="FFFFFF"/>
        </w:rPr>
        <w:t xml:space="preserve">, objects </w:t>
      </w:r>
      <w:r>
        <w:rPr>
          <w:rFonts w:ascii="Verdana" w:hAnsi="Verdana"/>
          <w:color w:val="444444"/>
          <w:sz w:val="21"/>
          <w:szCs w:val="21"/>
          <w:shd w:val="clear" w:color="FFFFFF" w:fill="FFFFFF"/>
        </w:rPr>
        <w:t xml:space="preserve"> and file handling.</w:t>
      </w:r>
    </w:p>
    <w:p w:rsidR="00C65B0A" w:rsidRDefault="00C65B0A">
      <w:pPr>
        <w:rPr>
          <w:rFonts w:ascii="Arial" w:hAnsi="Arial" w:cs="Arial"/>
          <w:b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ascii="Arial" w:hAnsi="Arial" w:cs="Arial"/>
          <w:b/>
          <w:sz w:val="24"/>
          <w:szCs w:val="24"/>
          <w:lang w:val="en-IN"/>
        </w:rPr>
      </w:pPr>
    </w:p>
    <w:p w:rsidR="00C65B0A" w:rsidRDefault="000129D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>3.0 This</w:t>
      </w:r>
      <w:r>
        <w:rPr>
          <w:rFonts w:ascii="Arial" w:hAnsi="Arial" w:cs="Arial"/>
          <w:b/>
          <w:sz w:val="24"/>
          <w:szCs w:val="24"/>
          <w:lang w:val="en-IN"/>
        </w:rPr>
        <w:t xml:space="preserve"> Micro Project Aims at</w:t>
      </w:r>
      <w:r>
        <w:rPr>
          <w:rFonts w:ascii="Arial" w:hAnsi="Arial" w:cs="Arial"/>
          <w:b/>
          <w:sz w:val="24"/>
          <w:szCs w:val="24"/>
        </w:rPr>
        <w:t xml:space="preserve"> :-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:rsidR="00C65B0A" w:rsidRDefault="000129DC">
      <w:pPr>
        <w:ind w:firstLineChars="200" w:firstLine="240"/>
      </w:pPr>
      <w:r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  </w:t>
      </w:r>
      <w:r>
        <w:rPr>
          <w:color w:val="36363D"/>
          <w:sz w:val="24"/>
          <w:szCs w:val="24"/>
        </w:rPr>
        <w:t>1. The</w:t>
      </w:r>
      <w:r>
        <w:rPr>
          <w:color w:val="36363D"/>
          <w:sz w:val="24"/>
          <w:szCs w:val="24"/>
        </w:rPr>
        <w:t xml:space="preserve"> Hotel Management System aims to make simpler a sta</w:t>
      </w:r>
      <w:r>
        <w:rPr>
          <w:noProof/>
          <w:sz w:val="24"/>
          <w:szCs w:val="24"/>
          <w:lang w:val="en-IN" w:eastAsia="en-IN"/>
        </w:rPr>
      </w:r>
      <w:r w:rsidR="000129DC">
        <w:rPr>
          <w:noProof/>
          <w:sz w:val="24"/>
          <w:szCs w:val="24"/>
          <w:lang w:val="en-IN" w:eastAsia="en-IN"/>
        </w:rPr>
        <w:pict>
          <v:shapetype id="_x0000_m1027" coordsize="21600,21600" o:spt="32" o:oned="t" path="m,l21600,21600e" filled="t">
            <v:path arrowok="t" fillok="f" o:connecttype="none"/>
            <o:lock v:ext="edit" shapetype="t"/>
          </v:shapetype>
        </w:pict>
      </w:r>
      <w:r>
        <w:rPr>
          <w:noProof/>
          <w:sz w:val="24"/>
          <w:szCs w:val="24"/>
          <w:lang w:val="en-IN" w:eastAsia="en-IN"/>
        </w:rPr>
      </w:r>
      <w:r w:rsidR="000129DC">
        <w:rPr>
          <w:noProof/>
          <w:sz w:val="24"/>
          <w:szCs w:val="24"/>
          <w:lang w:val="en-IN" w:eastAsia="en-IN"/>
        </w:rPr>
        <w:pict>
          <v:shape id="1029" o:spid="_x0000_s1026" type="#_x0000_m1027" style="position:absolute;left:0;text-align:left;margin-left:599.2pt;margin-top:23.85pt;width:1.45pt;height:796.2pt;flip:x;z-index:251661312;mso-width-percent:0;mso-height-percent:0;mso-wrap-distance-left:0;mso-wrap-distance-right:0;mso-position-horizontal-relative:page;mso-position-vertical-relative:page;mso-width-percent:0;mso-height-percent:0;mso-width-relative:page;mso-height-relative:page" o:spt="32" o:oned="t" path="m,l21600,21600e" filled="f" strokecolor="#666" strokeweight="1pt">
            <v:stroke endarrow="block"/>
            <v:path arrowok="t" fillok="f" o:connecttype="none"/>
            <o:lock v:ext="edit" shapetype="t"/>
            <w10:wrap anchorx="page" anchory="page"/>
          </v:shape>
        </w:pict>
      </w:r>
      <w:r>
        <w:rPr>
          <w:color w:val="36363D"/>
          <w:sz w:val="24"/>
          <w:szCs w:val="24"/>
        </w:rPr>
        <w:t>ff’s interaction</w:t>
      </w:r>
    </w:p>
    <w:p w:rsidR="00C65B0A" w:rsidRDefault="000129DC">
      <w:pPr>
        <w:ind w:firstLineChars="200" w:firstLine="240"/>
      </w:pPr>
      <w:r>
        <w:rPr>
          <w:color w:val="36363D"/>
          <w:sz w:val="24"/>
          <w:szCs w:val="24"/>
        </w:rPr>
        <w:t xml:space="preserve">      </w:t>
      </w:r>
      <w:r>
        <w:rPr>
          <w:color w:val="36363D"/>
          <w:sz w:val="24"/>
          <w:szCs w:val="24"/>
        </w:rPr>
        <w:t xml:space="preserve"> with </w:t>
      </w:r>
      <w:r>
        <w:rPr>
          <w:color w:val="36363D"/>
          <w:sz w:val="24"/>
          <w:szCs w:val="24"/>
        </w:rPr>
        <w:t xml:space="preserve"> customers  and for Hotel staff's</w:t>
      </w:r>
      <w:r>
        <w:rPr>
          <w:color w:val="36363D"/>
          <w:sz w:val="24"/>
          <w:szCs w:val="24"/>
        </w:rPr>
        <w:t xml:space="preserve"> ease the process of acquiring </w:t>
      </w:r>
    </w:p>
    <w:p w:rsidR="00C65B0A" w:rsidRDefault="000129DC">
      <w:pPr>
        <w:ind w:firstLineChars="200" w:firstLine="240"/>
      </w:pPr>
      <w:r>
        <w:rPr>
          <w:color w:val="36363D"/>
          <w:sz w:val="24"/>
          <w:szCs w:val="24"/>
        </w:rPr>
        <w:t xml:space="preserve">     </w:t>
      </w:r>
      <w:r>
        <w:rPr>
          <w:color w:val="36363D"/>
          <w:sz w:val="24"/>
          <w:szCs w:val="24"/>
        </w:rPr>
        <w:t>information and providing services</w:t>
      </w:r>
      <w:r>
        <w:rPr>
          <w:color w:val="36363D"/>
          <w:sz w:val="24"/>
          <w:szCs w:val="24"/>
        </w:rPr>
        <w:t xml:space="preserve"> to customers.</w:t>
      </w:r>
    </w:p>
    <w:p w:rsidR="00C65B0A" w:rsidRDefault="000129DC">
      <w:r>
        <w:rPr>
          <w:rFonts w:ascii="Arial" w:hAnsi="Arial" w:cs="Arial"/>
          <w:b/>
          <w:bCs/>
          <w:color w:val="202124"/>
          <w:sz w:val="24"/>
          <w:szCs w:val="24"/>
          <w:shd w:val="clear" w:color="FFFFFF" w:fill="FFFFFF"/>
        </w:rPr>
        <w:t xml:space="preserve">       2.  </w:t>
      </w:r>
      <w:r>
        <w:rPr>
          <w:rFonts w:ascii="Arial" w:hAnsi="Arial" w:cs="Arial"/>
          <w:color w:val="202124"/>
          <w:sz w:val="24"/>
          <w:szCs w:val="24"/>
          <w:shd w:val="clear" w:color="FFFFFF" w:fill="FFFFFF"/>
        </w:rPr>
        <w:t>Make functioning of Hotel Faster.</w:t>
      </w:r>
    </w:p>
    <w:p w:rsidR="00C65B0A" w:rsidRDefault="000129DC">
      <w:r>
        <w:rPr>
          <w:rFonts w:ascii="Arial" w:hAnsi="Arial" w:cs="Arial"/>
          <w:sz w:val="24"/>
          <w:szCs w:val="24"/>
        </w:rPr>
        <w:t xml:space="preserve">       3. Reduce space  consumed and less time is required.</w:t>
      </w:r>
    </w:p>
    <w:p w:rsidR="00C65B0A" w:rsidRDefault="000129DC">
      <w:r>
        <w:rPr>
          <w:rFonts w:ascii="Arial" w:hAnsi="Arial" w:cs="Arial"/>
          <w:sz w:val="24"/>
          <w:szCs w:val="24"/>
        </w:rPr>
        <w:t xml:space="preserve">       4. Paper work is reduced.</w:t>
      </w:r>
    </w:p>
    <w:p w:rsidR="00C65B0A" w:rsidRDefault="000129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5. Less efforts is taken.</w:t>
      </w:r>
    </w:p>
    <w:p w:rsidR="00C65B0A" w:rsidRDefault="00C65B0A">
      <w:pPr>
        <w:rPr>
          <w:rFonts w:ascii="Arial" w:hAnsi="Arial" w:cs="Arial"/>
          <w:sz w:val="24"/>
          <w:szCs w:val="24"/>
        </w:rPr>
      </w:pPr>
    </w:p>
    <w:p w:rsidR="00C65B0A" w:rsidRDefault="000129DC">
      <w:pPr>
        <w:pStyle w:val="ListParagraph"/>
        <w:numPr>
          <w:ilvl w:val="0"/>
          <w:numId w:val="7"/>
        </w:numPr>
      </w:pPr>
      <w:r>
        <w:rPr>
          <w:rFonts w:ascii="Arial" w:hAnsi="Arial" w:cs="Arial"/>
          <w:noProof/>
          <w:sz w:val="24"/>
          <w:szCs w:val="24"/>
          <w:lang w:eastAsia="en-IN"/>
        </w:rPr>
        <w:t xml:space="preserve">        </w: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55680" behindDoc="0" locked="0" layoutInCell="1" allowOverlap="1">
                <wp:simplePos x="0" y="0"/>
                <wp:positionH relativeFrom="page">
                  <wp:posOffset>7457440</wp:posOffset>
                </wp:positionH>
                <wp:positionV relativeFrom="page">
                  <wp:posOffset>150495</wp:posOffset>
                </wp:positionV>
                <wp:extent cx="18415" cy="10111740"/>
                <wp:effectExtent l="56515" t="7620" r="39370" b="24765"/>
                <wp:wrapNone/>
                <wp:docPr id="1030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415" cy="1011174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0" type="#_x0000_t32" filled="f" style="position:absolute;margin-left:587.2pt;margin-top:11.85pt;width:1.45pt;height:796.2pt;z-index:2;mso-position-horizontal-relative:page;mso-position-vertical-relative:page;mso-width-percent:0;mso-height-percent:0;mso-width-relative:page;mso-height-relative:page;mso-wrap-distance-left:0.0pt;mso-wrap-distance-right:0.0pt;visibility:visible;flip:x;">
                <v:stroke endarrow="block" color="#666666" weight="1.0pt"/>
                <v:fill/>
              </v:shape>
            </w:pict>
          </mc:Fallback>
        </mc:AlternateContent>
      </w:r>
      <w:r>
        <w:rPr>
          <w:rFonts w:ascii="Arial" w:hAnsi="Arial" w:cs="Arial"/>
          <w:b/>
          <w:bCs/>
          <w:color w:val="000000"/>
          <w:sz w:val="28"/>
          <w:szCs w:val="28"/>
          <w:shd w:val="clear" w:color="FFFFFF" w:fill="FFFFFF"/>
        </w:rPr>
        <w:t xml:space="preserve"> Course outcomes :-</w:t>
      </w:r>
    </w:p>
    <w:p w:rsidR="00C65B0A" w:rsidRDefault="000129DC">
      <w:r>
        <w:rPr>
          <w:rFonts w:ascii="Arial" w:hAnsi="Arial" w:cs="Arial"/>
          <w:color w:val="000000"/>
          <w:sz w:val="28"/>
          <w:szCs w:val="28"/>
          <w:shd w:val="clear" w:color="FFFFFF" w:fill="FFFFFF"/>
        </w:rPr>
        <w:t xml:space="preserve">              In this project we covered the following Course outcomes :</w:t>
      </w:r>
    </w:p>
    <w:p w:rsidR="00C65B0A" w:rsidRDefault="000129DC">
      <w:r>
        <w:rPr>
          <w:rFonts w:ascii="Arial" w:hAnsi="Arial" w:cs="Arial"/>
          <w:color w:val="000000"/>
          <w:sz w:val="28"/>
          <w:szCs w:val="28"/>
          <w:shd w:val="clear" w:color="FFFFFF" w:fill="FFFFFF"/>
        </w:rPr>
        <w:t xml:space="preserve">                     1. File handling functions in C++.</w:t>
      </w:r>
    </w:p>
    <w:p w:rsidR="00C65B0A" w:rsidRDefault="000129DC">
      <w:r>
        <w:rPr>
          <w:rFonts w:ascii="Arial" w:hAnsi="Arial" w:cs="Arial"/>
          <w:color w:val="000000"/>
          <w:sz w:val="28"/>
          <w:szCs w:val="28"/>
          <w:shd w:val="clear" w:color="FFFFFF" w:fill="FFFFFF"/>
        </w:rPr>
        <w:t xml:space="preserve">                     2. Consept of Classes and Object.</w:t>
      </w:r>
    </w:p>
    <w:p w:rsidR="00C65B0A" w:rsidRDefault="00C65B0A">
      <w:pPr>
        <w:rPr>
          <w:rFonts w:ascii="Arial" w:hAnsi="Arial" w:cs="Arial"/>
          <w:b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ascii="Arial" w:hAnsi="Arial" w:cs="Arial"/>
          <w:color w:val="202124"/>
          <w:shd w:val="clear" w:color="auto" w:fill="FFFFFF"/>
        </w:rPr>
      </w:pPr>
    </w:p>
    <w:p w:rsidR="00C65B0A" w:rsidRDefault="000129DC">
      <w:pPr>
        <w:rPr>
          <w:sz w:val="24"/>
          <w:szCs w:val="24"/>
        </w:rPr>
      </w:pPr>
      <w:r>
        <w:rPr>
          <w:b/>
          <w:sz w:val="28"/>
          <w:szCs w:val="28"/>
        </w:rPr>
        <w:t>4.0 Actual Procedure  Followed</w:t>
      </w:r>
      <w:r>
        <w:rPr>
          <w:sz w:val="24"/>
          <w:szCs w:val="24"/>
        </w:rPr>
        <w:t>. Write step wise the work was done, inc</w:t>
      </w:r>
      <w:r>
        <w:rPr>
          <w:sz w:val="24"/>
          <w:szCs w:val="24"/>
        </w:rPr>
        <w:t xml:space="preserve">luding which team member did what work and how the data was analyzed (if any). </w:t>
      </w:r>
    </w:p>
    <w:p w:rsidR="00C65B0A" w:rsidRDefault="000129D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5.0 Actual Resour ces Used (Mention the actual r esour ces used).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C65B0A">
        <w:trPr>
          <w:trHeight w:val="1366"/>
        </w:trPr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S.N.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Details of activity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Planning start date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Planned finish date</w:t>
            </w:r>
          </w:p>
        </w:tc>
        <w:tc>
          <w:tcPr>
            <w:tcW w:w="1916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I.Code and name of team members</w:t>
            </w:r>
          </w:p>
        </w:tc>
      </w:tr>
      <w:tr w:rsidR="00C65B0A">
        <w:tc>
          <w:tcPr>
            <w:tcW w:w="1915" w:type="dxa"/>
          </w:tcPr>
          <w:p w:rsidR="00C65B0A" w:rsidRDefault="000129DC">
            <w:pPr>
              <w:jc w:val="center"/>
            </w:pPr>
            <w:r>
              <w:t>1.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Palnning</w:t>
            </w:r>
          </w:p>
          <w:p w:rsidR="00C65B0A" w:rsidRDefault="000129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also gathering</w:t>
            </w:r>
          </w:p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 xml:space="preserve"> information.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C65B0A" w:rsidRDefault="000129DC">
            <w:r>
              <w:rPr>
                <w:sz w:val="24"/>
                <w:szCs w:val="24"/>
              </w:rPr>
              <w:t>1.Radhika</w:t>
            </w:r>
            <w:r>
              <w:rPr>
                <w:sz w:val="24"/>
                <w:szCs w:val="24"/>
              </w:rPr>
              <w:t xml:space="preserve"> Herode</w:t>
            </w:r>
          </w:p>
          <w:p w:rsidR="00C65B0A" w:rsidRDefault="000129DC">
            <w:r>
              <w:rPr>
                <w:sz w:val="24"/>
                <w:szCs w:val="24"/>
              </w:rPr>
              <w:t>(19CM025)</w:t>
            </w:r>
          </w:p>
          <w:p w:rsidR="00C65B0A" w:rsidRDefault="000129DC">
            <w:r>
              <w:rPr>
                <w:sz w:val="24"/>
                <w:szCs w:val="24"/>
              </w:rPr>
              <w:t>2. Tanuja padmane (19CM045)</w:t>
            </w:r>
          </w:p>
        </w:tc>
      </w:tr>
      <w:tr w:rsidR="00C65B0A">
        <w:tc>
          <w:tcPr>
            <w:tcW w:w="1915" w:type="dxa"/>
          </w:tcPr>
          <w:p w:rsidR="00C65B0A" w:rsidRDefault="000129DC">
            <w:pPr>
              <w:jc w:val="center"/>
            </w:pPr>
            <w:r>
              <w:t>2.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Gathering information about micro project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</w:t>
            </w:r>
            <w:r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C65B0A" w:rsidRDefault="000129DC">
            <w:pPr>
              <w:jc w:val="center"/>
            </w:pPr>
            <w:r>
              <w:t>1.Sejal v. Tingre</w:t>
            </w:r>
          </w:p>
          <w:p w:rsidR="00C65B0A" w:rsidRDefault="000129DC">
            <w:pPr>
              <w:jc w:val="center"/>
            </w:pPr>
            <w:r>
              <w:t>(19CM063)</w:t>
            </w:r>
          </w:p>
          <w:p w:rsidR="00C65B0A" w:rsidRDefault="000129DC">
            <w:pPr>
              <w:jc w:val="center"/>
            </w:pPr>
            <w:r>
              <w:t>2. Maithili Ghom</w:t>
            </w:r>
          </w:p>
          <w:p w:rsidR="00C65B0A" w:rsidRDefault="000129DC">
            <w:pPr>
              <w:jc w:val="center"/>
            </w:pPr>
            <w:r>
              <w:t>(19CM021)</w:t>
            </w:r>
          </w:p>
        </w:tc>
      </w:tr>
      <w:tr w:rsidR="00C65B0A">
        <w:tc>
          <w:tcPr>
            <w:tcW w:w="1915" w:type="dxa"/>
          </w:tcPr>
          <w:p w:rsidR="00C65B0A" w:rsidRDefault="000129DC">
            <w:pPr>
              <w:jc w:val="center"/>
            </w:pPr>
            <w:r>
              <w:t>3.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Making a word document and made sequence to each helped other in making a microproject.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10</w:t>
            </w:r>
            <w:r>
              <w:rPr>
                <w:rFonts w:cs="Calibri"/>
                <w:sz w:val="24"/>
                <w:szCs w:val="24"/>
              </w:rPr>
              <w:t>/01/2021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</w:rPr>
              <w:t>/01/2021</w:t>
            </w:r>
          </w:p>
        </w:tc>
        <w:tc>
          <w:tcPr>
            <w:tcW w:w="1916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Radhika Herode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(19CM025)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2.Shivani nakhate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(19CM041)</w:t>
            </w:r>
          </w:p>
          <w:p w:rsidR="00C65B0A" w:rsidRDefault="00C65B0A">
            <w:pPr>
              <w:rPr>
                <w:sz w:val="24"/>
                <w:szCs w:val="24"/>
              </w:rPr>
            </w:pP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.Adarsh Kale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(20CM206)</w:t>
            </w:r>
          </w:p>
        </w:tc>
      </w:tr>
    </w:tbl>
    <w:p w:rsidR="00C65B0A" w:rsidRDefault="000129DC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 xml:space="preserve">Resource Required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43"/>
        <w:gridCol w:w="1843"/>
        <w:gridCol w:w="1843"/>
        <w:gridCol w:w="1843"/>
        <w:gridCol w:w="1844"/>
      </w:tblGrid>
      <w:tr w:rsidR="00C65B0A">
        <w:tc>
          <w:tcPr>
            <w:tcW w:w="1843" w:type="dxa"/>
          </w:tcPr>
          <w:p w:rsidR="00C65B0A" w:rsidRDefault="000129DC">
            <w:pPr>
              <w:pStyle w:val="ListParagraph"/>
              <w:ind w:left="360"/>
              <w:rPr>
                <w:rFonts w:ascii="Arial" w:hAnsi="Arial" w:cs="Arial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Sr.no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Name Of Resource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Specification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Quality</w:t>
            </w:r>
          </w:p>
        </w:tc>
        <w:tc>
          <w:tcPr>
            <w:tcW w:w="1844" w:type="dxa"/>
          </w:tcPr>
          <w:p w:rsidR="00C65B0A" w:rsidRDefault="000129DC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Remarks</w:t>
            </w:r>
          </w:p>
        </w:tc>
      </w:tr>
      <w:tr w:rsidR="00C65B0A"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1.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Laptop</w:t>
            </w:r>
          </w:p>
        </w:tc>
        <w:tc>
          <w:tcPr>
            <w:tcW w:w="1843" w:type="dxa"/>
          </w:tcPr>
          <w:p w:rsidR="00C65B0A" w:rsidRDefault="00C65B0A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1</w:t>
            </w:r>
          </w:p>
        </w:tc>
        <w:tc>
          <w:tcPr>
            <w:tcW w:w="1844" w:type="dxa"/>
          </w:tcPr>
          <w:p w:rsidR="00C65B0A" w:rsidRDefault="00C65B0A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</w:p>
        </w:tc>
      </w:tr>
      <w:tr w:rsidR="00C65B0A"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2</w:t>
            </w:r>
            <w:r>
              <w:rPr>
                <w:rFonts w:ascii="Arial Black" w:hAnsi="Arial Black"/>
                <w:sz w:val="24"/>
                <w:szCs w:val="24"/>
                <w:lang w:val="en-IN"/>
              </w:rPr>
              <w:t>.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Internet Explorer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Intel core i3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1</w:t>
            </w:r>
          </w:p>
        </w:tc>
        <w:tc>
          <w:tcPr>
            <w:tcW w:w="1844" w:type="dxa"/>
          </w:tcPr>
          <w:p w:rsidR="00C65B0A" w:rsidRDefault="00C65B0A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</w:p>
        </w:tc>
      </w:tr>
    </w:tbl>
    <w:p w:rsidR="00C65B0A" w:rsidRDefault="00C65B0A">
      <w:pPr>
        <w:pStyle w:val="ListParagraph"/>
        <w:ind w:left="360"/>
        <w:rPr>
          <w:rFonts w:ascii="Arial Black" w:hAnsi="Arial Black"/>
          <w:sz w:val="24"/>
          <w:szCs w:val="24"/>
          <w:lang w:val="en-IN"/>
        </w:rPr>
      </w:pPr>
    </w:p>
    <w:p w:rsidR="00C65B0A" w:rsidRDefault="00C65B0A">
      <w:pPr>
        <w:jc w:val="center"/>
        <w:rPr>
          <w:rFonts w:cs="Calibri"/>
          <w:b/>
          <w:sz w:val="24"/>
          <w:szCs w:val="24"/>
          <w:lang w:val="en-IN"/>
        </w:rPr>
      </w:pPr>
    </w:p>
    <w:p w:rsidR="00C65B0A" w:rsidRDefault="00C65B0A">
      <w:pPr>
        <w:jc w:val="center"/>
        <w:rPr>
          <w:rFonts w:cs="Calibri"/>
          <w:b/>
          <w:sz w:val="24"/>
          <w:szCs w:val="24"/>
          <w:lang w:val="en-IN"/>
        </w:rPr>
      </w:pPr>
    </w:p>
    <w:p w:rsidR="00C65B0A" w:rsidRDefault="00C65B0A">
      <w:pPr>
        <w:jc w:val="center"/>
        <w:rPr>
          <w:rFonts w:cs="Calibri"/>
          <w:b/>
          <w:sz w:val="24"/>
          <w:szCs w:val="24"/>
          <w:lang w:val="en-IN"/>
        </w:rPr>
      </w:pPr>
    </w:p>
    <w:p w:rsidR="00C65B0A" w:rsidRDefault="00C65B0A">
      <w:pPr>
        <w:jc w:val="center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jc w:val="center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Annexure-ll</w:t>
      </w:r>
    </w:p>
    <w:p w:rsidR="00C65B0A" w:rsidRDefault="000129DC">
      <w:pPr>
        <w:jc w:val="center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 xml:space="preserve">PART </w:t>
      </w:r>
      <w:r>
        <w:rPr>
          <w:rFonts w:cs="Calibri"/>
          <w:b/>
          <w:sz w:val="24"/>
          <w:szCs w:val="24"/>
        </w:rPr>
        <w:t xml:space="preserve">B  </w:t>
      </w:r>
      <w:r>
        <w:rPr>
          <w:rFonts w:cs="Calibri"/>
          <w:b/>
          <w:sz w:val="24"/>
          <w:szCs w:val="24"/>
          <w:lang w:val="en-IN"/>
        </w:rPr>
        <w:t>-(outcome after Execuition )</w:t>
      </w:r>
    </w:p>
    <w:p w:rsidR="00C65B0A" w:rsidRDefault="000129DC">
      <w:pPr>
        <w:jc w:val="center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Micro-Project Report</w:t>
      </w:r>
    </w:p>
    <w:p w:rsidR="00C65B0A" w:rsidRDefault="00C65B0A">
      <w:pPr>
        <w:pStyle w:val="ListParagraph"/>
        <w:ind w:left="360"/>
        <w:rPr>
          <w:rFonts w:ascii="Arial Black" w:hAnsi="Arial Black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ascii="Arial Black" w:hAnsi="Arial Black"/>
          <w:lang w:val="en-IN"/>
        </w:rPr>
      </w:pPr>
      <w:r>
        <w:rPr>
          <w:rFonts w:ascii="Arial Black" w:hAnsi="Arial Black"/>
          <w:lang w:val="en-IN"/>
        </w:rPr>
        <w:t>Micro-Project Report:</w:t>
      </w:r>
    </w:p>
    <w:p w:rsidR="00C65B0A" w:rsidRDefault="000129DC">
      <w:pPr>
        <w:rPr>
          <w:rFonts w:cs="Calibri"/>
          <w:sz w:val="24"/>
          <w:szCs w:val="24"/>
          <w:lang w:val="en-IN"/>
        </w:rPr>
      </w:pPr>
      <w:r>
        <w:rPr>
          <w:rFonts w:cs="Calibri"/>
          <w:b/>
          <w:sz w:val="24"/>
          <w:szCs w:val="24"/>
        </w:rPr>
        <w:t>1.0 Title</w:t>
      </w:r>
      <w:r>
        <w:rPr>
          <w:rFonts w:cs="Calibri"/>
          <w:b/>
          <w:sz w:val="24"/>
          <w:szCs w:val="24"/>
          <w:lang w:val="en-IN"/>
        </w:rPr>
        <w:t xml:space="preserve"> Of Microproject:</w:t>
      </w:r>
      <w:r>
        <w:rPr>
          <w:rFonts w:cs="Calibri"/>
          <w:sz w:val="24"/>
          <w:szCs w:val="24"/>
          <w:lang w:val="en-IN"/>
        </w:rPr>
        <w:t xml:space="preserve"> Develop Hotel Management Application</w:t>
      </w:r>
    </w:p>
    <w:p w:rsidR="00C65B0A" w:rsidRDefault="00C65B0A">
      <w:pPr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</w:pPr>
      <w:r>
        <w:rPr>
          <w:rFonts w:ascii="Arial" w:hAnsi="Arial" w:cs="Arial"/>
          <w:b/>
          <w:sz w:val="24"/>
          <w:szCs w:val="24"/>
        </w:rPr>
        <w:t>0.2 Brief</w:t>
      </w:r>
      <w:r>
        <w:rPr>
          <w:rFonts w:ascii="Arial" w:hAnsi="Arial" w:cs="Arial"/>
          <w:b/>
          <w:sz w:val="24"/>
          <w:szCs w:val="24"/>
          <w:lang w:val="en-IN"/>
        </w:rPr>
        <w:t xml:space="preserve"> Introduction :</w:t>
      </w:r>
    </w:p>
    <w:p w:rsidR="00C65B0A" w:rsidRDefault="000129DC">
      <w:pPr>
        <w:pStyle w:val="ListParagraph"/>
        <w:ind w:left="360"/>
      </w:pPr>
      <w:r>
        <w:rPr>
          <w:rStyle w:val="hgkelc"/>
          <w:rFonts w:ascii="Arial" w:hAnsi="Arial" w:cs="Arial"/>
          <w:color w:val="202124"/>
          <w:shd w:val="clear" w:color="FFFFFF" w:fill="FFFFFF"/>
        </w:rPr>
        <w:t xml:space="preserve"> </w:t>
      </w:r>
      <w:r>
        <w:rPr>
          <w:rStyle w:val="hgkelc"/>
          <w:rFonts w:ascii="Arial" w:hAnsi="Arial" w:cs="Arial"/>
          <w:color w:val="202124"/>
          <w:shd w:val="clear" w:color="FFFFFF" w:fill="FFFFFF"/>
        </w:rPr>
        <w:t>The project for Hotel</w:t>
      </w:r>
      <w:r>
        <w:rPr>
          <w:rStyle w:val="hgkelc"/>
          <w:rFonts w:ascii="Arial" w:hAnsi="Arial" w:cs="Arial"/>
          <w:b/>
          <w:bCs/>
          <w:color w:val="000000"/>
          <w:shd w:val="clear" w:color="FFFFFF" w:fill="FFFFFF"/>
        </w:rPr>
        <w:t xml:space="preserve"> management system in C++. </w:t>
      </w:r>
      <w:r>
        <w:rPr>
          <w:rStyle w:val="hgkelc"/>
          <w:rFonts w:ascii="Arial" w:hAnsi="Arial" w:cs="Arial"/>
          <w:color w:val="000000"/>
          <w:shd w:val="clear" w:color="FFFFFF" w:fill="FFFFFF"/>
        </w:rPr>
        <w:t xml:space="preserve">The Title of the Micro project is to </w:t>
      </w:r>
    </w:p>
    <w:p w:rsidR="00C65B0A" w:rsidRDefault="000129DC">
      <w:pPr>
        <w:pStyle w:val="ListParagraph"/>
        <w:ind w:left="360"/>
      </w:pPr>
      <w:r>
        <w:rPr>
          <w:rFonts w:hAnsi="Verdana"/>
          <w:color w:val="000000"/>
          <w:sz w:val="21"/>
          <w:szCs w:val="21"/>
          <w:shd w:val="clear" w:color="FFFFFF" w:fill="FFFFFF"/>
        </w:rPr>
        <w:t>"</w:t>
      </w:r>
      <w:r>
        <w:rPr>
          <w:rFonts w:hAnsi="Verdana"/>
          <w:b/>
          <w:color w:val="000000"/>
          <w:sz w:val="21"/>
          <w:szCs w:val="21"/>
          <w:shd w:val="clear" w:color="FFFFFF" w:fill="FFFFFF"/>
        </w:rPr>
        <w:t>Develop Hotel Management  Application in C++".</w:t>
      </w:r>
    </w:p>
    <w:p w:rsidR="00C65B0A" w:rsidRDefault="000129DC">
      <w:pPr>
        <w:pStyle w:val="ListParagraph"/>
        <w:ind w:left="360"/>
      </w:pPr>
      <w:r>
        <w:rPr>
          <w:rFonts w:hAnsi="Verdana"/>
          <w:color w:val="000000"/>
          <w:sz w:val="21"/>
          <w:szCs w:val="21"/>
          <w:shd w:val="clear" w:color="FFFFFF" w:fill="FFFFFF"/>
        </w:rPr>
        <w:t xml:space="preserve"> In this project users can perform general hotel </w:t>
      </w:r>
      <w:r>
        <w:rPr>
          <w:rFonts w:hAnsi="Verdana"/>
          <w:color w:val="000000"/>
          <w:sz w:val="21"/>
          <w:szCs w:val="21"/>
          <w:shd w:val="clear" w:color="FFFFFF" w:fill="FFFFFF"/>
        </w:rPr>
        <w:t xml:space="preserve">management operations related to  hotel like Manage Room , check in room , Available rooms , search customer information, check out rooms etc . In hotel management system project in C++, file handling use to perform various functions like adding  customer </w:t>
      </w:r>
      <w:r>
        <w:rPr>
          <w:rFonts w:hAnsi="Verdana"/>
          <w:color w:val="000000"/>
          <w:sz w:val="21"/>
          <w:szCs w:val="21"/>
          <w:shd w:val="clear" w:color="FFFFFF" w:fill="FFFFFF"/>
        </w:rPr>
        <w:t>details and add room etc.</w:t>
      </w:r>
    </w:p>
    <w:p w:rsidR="00C65B0A" w:rsidRDefault="00C65B0A">
      <w:pPr>
        <w:pStyle w:val="ListParagraph"/>
        <w:ind w:left="360"/>
      </w:pPr>
    </w:p>
    <w:p w:rsidR="00C65B0A" w:rsidRDefault="000129DC">
      <w:pPr>
        <w:pStyle w:val="ListParagraph"/>
        <w:ind w:left="360"/>
      </w:pPr>
      <w:r>
        <w:rPr>
          <w:rFonts w:ascii="Verdana" w:hAnsi="Verdana"/>
          <w:color w:val="444444"/>
          <w:sz w:val="21"/>
          <w:szCs w:val="21"/>
          <w:shd w:val="clear" w:color="FFFFFF" w:fill="FFFFFF"/>
        </w:rPr>
        <w:t>This system provides various options like booking a room, checking customer details, editing or deleting any customer, checking all allotted rooms. The project is developed using two important C++ concepts that are classes</w:t>
      </w:r>
      <w:r>
        <w:rPr>
          <w:rFonts w:hAnsi="Verdana"/>
          <w:color w:val="444444"/>
          <w:sz w:val="21"/>
          <w:szCs w:val="21"/>
          <w:shd w:val="clear" w:color="FFFFFF" w:fill="FFFFFF"/>
        </w:rPr>
        <w:t>, objec</w:t>
      </w:r>
      <w:r>
        <w:rPr>
          <w:rFonts w:hAnsi="Verdana"/>
          <w:color w:val="444444"/>
          <w:sz w:val="21"/>
          <w:szCs w:val="21"/>
          <w:shd w:val="clear" w:color="FFFFFF" w:fill="FFFFFF"/>
        </w:rPr>
        <w:t xml:space="preserve">ts </w:t>
      </w:r>
      <w:r>
        <w:rPr>
          <w:rFonts w:ascii="Verdana" w:hAnsi="Verdana"/>
          <w:color w:val="444444"/>
          <w:sz w:val="21"/>
          <w:szCs w:val="21"/>
          <w:shd w:val="clear" w:color="FFFFFF" w:fill="FFFFFF"/>
        </w:rPr>
        <w:t xml:space="preserve"> and file handling.</w:t>
      </w:r>
    </w:p>
    <w:p w:rsidR="00C65B0A" w:rsidRDefault="00C65B0A">
      <w:pPr>
        <w:rPr>
          <w:rFonts w:ascii="Arial" w:hAnsi="Arial" w:cs="Arial"/>
          <w:b/>
          <w:sz w:val="24"/>
          <w:szCs w:val="24"/>
          <w:lang w:val="en-IN"/>
        </w:rPr>
      </w:pPr>
    </w:p>
    <w:p w:rsidR="00C65B0A" w:rsidRDefault="00C65B0A">
      <w:pPr>
        <w:rPr>
          <w:rFonts w:ascii="Arial" w:hAnsi="Arial" w:cs="Arial"/>
          <w:b/>
          <w:sz w:val="24"/>
          <w:szCs w:val="24"/>
        </w:rPr>
      </w:pPr>
    </w:p>
    <w:p w:rsidR="00C65B0A" w:rsidRDefault="000129DC">
      <w:pPr>
        <w:rPr>
          <w:color w:val="36363D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0.3 This</w:t>
      </w:r>
      <w:r>
        <w:rPr>
          <w:rFonts w:ascii="Arial" w:hAnsi="Arial" w:cs="Arial"/>
          <w:b/>
          <w:sz w:val="24"/>
          <w:szCs w:val="24"/>
          <w:lang w:val="en-IN"/>
        </w:rPr>
        <w:t xml:space="preserve"> Micro Project Aims at</w:t>
      </w:r>
      <w:r>
        <w:rPr>
          <w:rFonts w:ascii="Arial" w:hAnsi="Arial" w:cs="Arial"/>
          <w:b/>
          <w:sz w:val="24"/>
          <w:szCs w:val="24"/>
        </w:rPr>
        <w:t xml:space="preserve"> :-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:rsidR="00C65B0A" w:rsidRDefault="000129DC">
      <w:pPr>
        <w:ind w:firstLineChars="200" w:firstLine="240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>1. The</w:t>
      </w:r>
      <w:r>
        <w:rPr>
          <w:color w:val="36363D"/>
          <w:sz w:val="24"/>
          <w:szCs w:val="24"/>
        </w:rPr>
        <w:t xml:space="preserve"> Hotel Management System aims to make simpler a sta</w: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56704" behindDoc="0" locked="0" layoutInCell="1" allowOverlap="1">
                <wp:simplePos x="0" y="0"/>
                <wp:positionH relativeFrom="page">
                  <wp:posOffset>7457440</wp:posOffset>
                </wp:positionH>
                <wp:positionV relativeFrom="page">
                  <wp:posOffset>150495</wp:posOffset>
                </wp:positionV>
                <wp:extent cx="18415" cy="10111740"/>
                <wp:effectExtent l="56515" t="7620" r="39370" b="24765"/>
                <wp:wrapNone/>
                <wp:docPr id="1031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415" cy="1011174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1" type="#_x0000_t32" filled="f" style="position:absolute;margin-left:587.2pt;margin-top:11.85pt;width:1.45pt;height:796.2pt;z-index:4;mso-position-horizontal-relative:page;mso-position-vertical-relative:page;mso-width-percent:0;mso-height-percent:0;mso-width-relative:page;mso-height-relative:page;mso-wrap-distance-left:0.0pt;mso-wrap-distance-right:0.0pt;visibility:visible;flip:x;">
                <v:stroke endarrow="block" color="#666666" weight="1.0pt"/>
                <v:fill/>
              </v:shape>
            </w:pict>
          </mc:Fallback>
        </mc:AlternateContent>
      </w:r>
      <w:r>
        <w:rPr>
          <w:color w:val="36363D"/>
          <w:sz w:val="24"/>
          <w:szCs w:val="24"/>
        </w:rPr>
        <w:t>ff’s interaction</w:t>
      </w:r>
    </w:p>
    <w:p w:rsidR="00C65B0A" w:rsidRDefault="000129DC">
      <w:pPr>
        <w:ind w:firstLineChars="200" w:firstLine="240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 xml:space="preserve">      </w:t>
      </w:r>
      <w:r>
        <w:rPr>
          <w:color w:val="36363D"/>
          <w:sz w:val="24"/>
          <w:szCs w:val="24"/>
        </w:rPr>
        <w:t xml:space="preserve"> with </w:t>
      </w:r>
      <w:r>
        <w:rPr>
          <w:color w:val="36363D"/>
          <w:sz w:val="24"/>
          <w:szCs w:val="24"/>
        </w:rPr>
        <w:t xml:space="preserve"> customers  and for Hotel staff's</w:t>
      </w:r>
      <w:r>
        <w:rPr>
          <w:color w:val="36363D"/>
          <w:sz w:val="24"/>
          <w:szCs w:val="24"/>
        </w:rPr>
        <w:t xml:space="preserve"> ease the process of acquiring </w:t>
      </w:r>
    </w:p>
    <w:p w:rsidR="00C65B0A" w:rsidRDefault="000129DC">
      <w:pPr>
        <w:ind w:firstLineChars="200" w:firstLine="240"/>
        <w:rPr>
          <w:color w:val="36363D"/>
          <w:sz w:val="24"/>
          <w:szCs w:val="24"/>
        </w:rPr>
      </w:pPr>
      <w:r>
        <w:rPr>
          <w:color w:val="36363D"/>
          <w:sz w:val="24"/>
          <w:szCs w:val="24"/>
        </w:rPr>
        <w:t xml:space="preserve">     </w:t>
      </w:r>
      <w:r>
        <w:rPr>
          <w:color w:val="36363D"/>
          <w:sz w:val="24"/>
          <w:szCs w:val="24"/>
        </w:rPr>
        <w:t xml:space="preserve">information and providing </w:t>
      </w:r>
      <w:r>
        <w:rPr>
          <w:color w:val="36363D"/>
          <w:sz w:val="24"/>
          <w:szCs w:val="24"/>
        </w:rPr>
        <w:t>services</w:t>
      </w:r>
      <w:r>
        <w:rPr>
          <w:color w:val="36363D"/>
          <w:sz w:val="24"/>
          <w:szCs w:val="24"/>
        </w:rPr>
        <w:t xml:space="preserve"> to customers.</w:t>
      </w:r>
    </w:p>
    <w:p w:rsidR="00C65B0A" w:rsidRDefault="000129DC">
      <w:r>
        <w:rPr>
          <w:rFonts w:ascii="Arial" w:hAnsi="Arial" w:cs="Arial"/>
          <w:b/>
          <w:bCs/>
          <w:color w:val="202124"/>
          <w:sz w:val="24"/>
          <w:szCs w:val="24"/>
          <w:shd w:val="clear" w:color="FFFFFF" w:fill="FFFFFF"/>
        </w:rPr>
        <w:t xml:space="preserve">       2.  </w:t>
      </w:r>
      <w:r>
        <w:rPr>
          <w:rFonts w:ascii="Arial" w:hAnsi="Arial" w:cs="Arial"/>
          <w:color w:val="202124"/>
          <w:sz w:val="24"/>
          <w:szCs w:val="24"/>
          <w:shd w:val="clear" w:color="FFFFFF" w:fill="FFFFFF"/>
        </w:rPr>
        <w:t>Make functioning of Hotel Faster.</w:t>
      </w:r>
    </w:p>
    <w:p w:rsidR="00C65B0A" w:rsidRDefault="000129DC">
      <w:r>
        <w:rPr>
          <w:rFonts w:ascii="Arial" w:hAnsi="Arial" w:cs="Arial"/>
          <w:sz w:val="24"/>
          <w:szCs w:val="24"/>
        </w:rPr>
        <w:t xml:space="preserve">       3. Reduce space  consumed and less time is required.</w:t>
      </w:r>
    </w:p>
    <w:p w:rsidR="00C65B0A" w:rsidRDefault="000129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4. Paper work is reduced.</w:t>
      </w:r>
    </w:p>
    <w:p w:rsidR="00C65B0A" w:rsidRDefault="000129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5. Less efforts is taken.</w:t>
      </w:r>
    </w:p>
    <w:p w:rsidR="00C65B0A" w:rsidRDefault="00C65B0A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:rsidR="00C65B0A" w:rsidRDefault="000129DC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 Course outcomes :-</w:t>
      </w:r>
    </w:p>
    <w:p w:rsidR="00C65B0A" w:rsidRDefault="000129DC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                In this project we covered the following Course outcomes :</w:t>
      </w:r>
    </w:p>
    <w:p w:rsidR="00C65B0A" w:rsidRDefault="000129DC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                    1. File handling functions in C++.</w:t>
      </w:r>
    </w:p>
    <w:p w:rsidR="00C65B0A" w:rsidRDefault="000129DC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                    2. Consept of Classes and Object.</w:t>
      </w:r>
    </w:p>
    <w:p w:rsidR="00C65B0A" w:rsidRDefault="00C65B0A">
      <w:pP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</w:p>
    <w:p w:rsidR="00C65B0A" w:rsidRDefault="000129DC">
      <w:pPr>
        <w:rPr>
          <w:sz w:val="24"/>
          <w:szCs w:val="24"/>
        </w:rPr>
      </w:pPr>
      <w:r>
        <w:rPr>
          <w:b/>
          <w:sz w:val="28"/>
          <w:szCs w:val="28"/>
        </w:rPr>
        <w:t>4.0 Actual Procedure  Followed</w:t>
      </w:r>
      <w:r>
        <w:rPr>
          <w:sz w:val="24"/>
          <w:szCs w:val="24"/>
        </w:rPr>
        <w:t xml:space="preserve">. Write step wise the work was done, including which team member did what work and how the data was analyzed (if any). </w:t>
      </w:r>
    </w:p>
    <w:p w:rsidR="00C65B0A" w:rsidRDefault="000129DC">
      <w:pPr>
        <w:rPr>
          <w:b/>
          <w:sz w:val="28"/>
          <w:szCs w:val="28"/>
          <w:u w:val="double"/>
        </w:rPr>
      </w:pPr>
      <w:r>
        <w:rPr>
          <w:b/>
          <w:sz w:val="28"/>
          <w:szCs w:val="28"/>
          <w:u w:val="double"/>
        </w:rPr>
        <w:t xml:space="preserve">5.0 Actual Resour ces Used (Mention the actual r esour ces used).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1886"/>
        <w:gridCol w:w="1875"/>
        <w:gridCol w:w="1875"/>
        <w:gridCol w:w="2123"/>
      </w:tblGrid>
      <w:tr w:rsidR="00C65B0A"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S.N.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Details of activity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Planning start date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Planned finish date</w:t>
            </w:r>
          </w:p>
        </w:tc>
        <w:tc>
          <w:tcPr>
            <w:tcW w:w="1916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I.Co</w:t>
            </w:r>
            <w:r>
              <w:rPr>
                <w:sz w:val="24"/>
                <w:szCs w:val="24"/>
              </w:rPr>
              <w:t>de and name of team members</w:t>
            </w:r>
          </w:p>
        </w:tc>
      </w:tr>
      <w:tr w:rsidR="00C65B0A">
        <w:tc>
          <w:tcPr>
            <w:tcW w:w="1915" w:type="dxa"/>
          </w:tcPr>
          <w:p w:rsidR="00C65B0A" w:rsidRDefault="000129DC">
            <w:pPr>
              <w:jc w:val="center"/>
            </w:pPr>
            <w:r>
              <w:t>1.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Palnning</w:t>
            </w:r>
            <w:r>
              <w:rPr>
                <w:sz w:val="24"/>
                <w:szCs w:val="24"/>
              </w:rPr>
              <w:t xml:space="preserve"> and </w:t>
            </w:r>
          </w:p>
          <w:p w:rsidR="00C65B0A" w:rsidRDefault="000129DC">
            <w:pPr>
              <w:jc w:val="center"/>
            </w:pPr>
            <w:r>
              <w:t>also gathering</w:t>
            </w:r>
          </w:p>
          <w:p w:rsidR="00C65B0A" w:rsidRDefault="000129DC">
            <w:pPr>
              <w:jc w:val="center"/>
            </w:pPr>
            <w:r>
              <w:t>Information.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20/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22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1.Radhika</w:t>
            </w:r>
            <w:r>
              <w:rPr>
                <w:sz w:val="24"/>
                <w:szCs w:val="24"/>
              </w:rPr>
              <w:t xml:space="preserve"> Herode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(19CM025)</w:t>
            </w:r>
          </w:p>
          <w:p w:rsidR="00C65B0A" w:rsidRDefault="000129DC">
            <w:r>
              <w:rPr>
                <w:sz w:val="24"/>
                <w:szCs w:val="24"/>
              </w:rPr>
              <w:t>2. Tanuja padmane (19CM045)</w:t>
            </w:r>
          </w:p>
        </w:tc>
      </w:tr>
      <w:tr w:rsidR="00C65B0A">
        <w:tc>
          <w:tcPr>
            <w:tcW w:w="1915" w:type="dxa"/>
          </w:tcPr>
          <w:p w:rsidR="00C65B0A" w:rsidRDefault="000129DC">
            <w:pPr>
              <w:jc w:val="center"/>
            </w:pPr>
            <w:r>
              <w:t>2.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Gathering information about micro project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</w:rPr>
              <w:t>/202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16" w:type="dxa"/>
          </w:tcPr>
          <w:p w:rsidR="00C65B0A" w:rsidRDefault="000129DC">
            <w:pPr>
              <w:jc w:val="center"/>
            </w:pPr>
            <w:r>
              <w:t>1.Sejal v. Tingre</w:t>
            </w:r>
          </w:p>
          <w:p w:rsidR="00C65B0A" w:rsidRDefault="000129DC">
            <w:pPr>
              <w:jc w:val="center"/>
            </w:pPr>
            <w:r>
              <w:t>(19CM063)</w:t>
            </w:r>
          </w:p>
          <w:p w:rsidR="00C65B0A" w:rsidRDefault="000129DC">
            <w:pPr>
              <w:jc w:val="center"/>
            </w:pPr>
            <w:r>
              <w:t>2. Maithili Ghom</w:t>
            </w:r>
          </w:p>
          <w:p w:rsidR="00C65B0A" w:rsidRDefault="000129DC">
            <w:pPr>
              <w:jc w:val="center"/>
            </w:pPr>
            <w:r>
              <w:t>(19CM021)</w:t>
            </w:r>
          </w:p>
        </w:tc>
      </w:tr>
      <w:tr w:rsidR="00C65B0A">
        <w:tc>
          <w:tcPr>
            <w:tcW w:w="1915" w:type="dxa"/>
          </w:tcPr>
          <w:p w:rsidR="00C65B0A" w:rsidRDefault="000129DC">
            <w:pPr>
              <w:jc w:val="center"/>
            </w:pPr>
            <w:r>
              <w:t>3.</w:t>
            </w:r>
          </w:p>
        </w:tc>
        <w:tc>
          <w:tcPr>
            <w:tcW w:w="1915" w:type="dxa"/>
          </w:tcPr>
          <w:p w:rsidR="00C65B0A" w:rsidRDefault="000129DC">
            <w:pPr>
              <w:jc w:val="center"/>
            </w:pPr>
            <w:r>
              <w:rPr>
                <w:sz w:val="24"/>
                <w:szCs w:val="24"/>
              </w:rPr>
              <w:t>Making a word document and made sequence to each helped other in making a microproject.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10</w:t>
            </w:r>
            <w:r>
              <w:rPr>
                <w:rFonts w:cs="Calibri"/>
                <w:sz w:val="24"/>
                <w:szCs w:val="24"/>
              </w:rPr>
              <w:t>/01/2021</w:t>
            </w:r>
          </w:p>
        </w:tc>
        <w:tc>
          <w:tcPr>
            <w:tcW w:w="1915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5/01/2021</w:t>
            </w:r>
          </w:p>
        </w:tc>
        <w:tc>
          <w:tcPr>
            <w:tcW w:w="1916" w:type="dxa"/>
          </w:tcPr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1.Shivani Nakhate</w:t>
            </w:r>
            <w:r>
              <w:rPr>
                <w:sz w:val="24"/>
                <w:szCs w:val="24"/>
              </w:rPr>
              <w:t>(19CM041)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2.Radhika 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Herode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(19CM025)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3.Adarsh</w:t>
            </w:r>
            <w:r>
              <w:rPr>
                <w:sz w:val="24"/>
                <w:szCs w:val="24"/>
              </w:rPr>
              <w:t xml:space="preserve"> Kale</w:t>
            </w:r>
          </w:p>
          <w:p w:rsidR="00C65B0A" w:rsidRDefault="000129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(20CM206)</w:t>
            </w:r>
          </w:p>
        </w:tc>
      </w:tr>
    </w:tbl>
    <w:p w:rsidR="00C65B0A" w:rsidRDefault="00C65B0A">
      <w:pPr>
        <w:ind w:left="180"/>
        <w:rPr>
          <w:rFonts w:ascii="Arial Black" w:hAnsi="Arial Black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ascii="Arial Black" w:hAnsi="Arial Black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 xml:space="preserve">5.0 </w:t>
      </w:r>
      <w:r>
        <w:rPr>
          <w:rFonts w:cs="Calibri"/>
          <w:b/>
          <w:sz w:val="24"/>
          <w:szCs w:val="24"/>
          <w:lang w:val="en-IN"/>
        </w:rPr>
        <w:t xml:space="preserve">Resource Required 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43"/>
        <w:gridCol w:w="1843"/>
        <w:gridCol w:w="1843"/>
        <w:gridCol w:w="1843"/>
        <w:gridCol w:w="1844"/>
      </w:tblGrid>
      <w:tr w:rsidR="00C65B0A">
        <w:tc>
          <w:tcPr>
            <w:tcW w:w="1843" w:type="dxa"/>
          </w:tcPr>
          <w:p w:rsidR="00C65B0A" w:rsidRDefault="000129DC">
            <w:pPr>
              <w:pStyle w:val="ListParagraph"/>
              <w:ind w:left="360"/>
              <w:rPr>
                <w:rFonts w:cs="Calibri"/>
                <w:b/>
                <w:sz w:val="24"/>
                <w:szCs w:val="24"/>
                <w:lang w:val="en-IN"/>
              </w:rPr>
            </w:pPr>
            <w:r>
              <w:rPr>
                <w:rFonts w:cs="Calibri"/>
                <w:b/>
                <w:sz w:val="24"/>
                <w:szCs w:val="24"/>
                <w:lang w:val="en-IN"/>
              </w:rPr>
              <w:t>Sr.no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Name Of Resource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Specification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Quality</w:t>
            </w:r>
          </w:p>
        </w:tc>
        <w:tc>
          <w:tcPr>
            <w:tcW w:w="1844" w:type="dxa"/>
          </w:tcPr>
          <w:p w:rsidR="00C65B0A" w:rsidRDefault="000129DC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Remarks</w:t>
            </w:r>
          </w:p>
        </w:tc>
      </w:tr>
      <w:tr w:rsidR="00C65B0A"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1.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Laptop</w:t>
            </w:r>
          </w:p>
        </w:tc>
        <w:tc>
          <w:tcPr>
            <w:tcW w:w="1843" w:type="dxa"/>
          </w:tcPr>
          <w:p w:rsidR="00C65B0A" w:rsidRDefault="00C65B0A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1</w:t>
            </w:r>
          </w:p>
        </w:tc>
        <w:tc>
          <w:tcPr>
            <w:tcW w:w="1844" w:type="dxa"/>
          </w:tcPr>
          <w:p w:rsidR="00C65B0A" w:rsidRDefault="00C65B0A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</w:p>
        </w:tc>
      </w:tr>
      <w:tr w:rsidR="00C65B0A"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2</w:t>
            </w:r>
            <w:r>
              <w:rPr>
                <w:rFonts w:ascii="Arial Black" w:hAnsi="Arial Black"/>
                <w:sz w:val="24"/>
                <w:szCs w:val="24"/>
                <w:lang w:val="en-IN"/>
              </w:rPr>
              <w:t>.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Internet Explorer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Intel core i3</w:t>
            </w:r>
          </w:p>
        </w:tc>
        <w:tc>
          <w:tcPr>
            <w:tcW w:w="1843" w:type="dxa"/>
          </w:tcPr>
          <w:p w:rsidR="00C65B0A" w:rsidRDefault="000129DC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IN"/>
              </w:rPr>
            </w:pPr>
            <w:r>
              <w:rPr>
                <w:rFonts w:ascii="Arial" w:hAnsi="Arial" w:cs="Arial"/>
                <w:sz w:val="24"/>
                <w:szCs w:val="24"/>
                <w:lang w:val="en-IN"/>
              </w:rPr>
              <w:t>1</w:t>
            </w:r>
          </w:p>
        </w:tc>
        <w:tc>
          <w:tcPr>
            <w:tcW w:w="1844" w:type="dxa"/>
          </w:tcPr>
          <w:p w:rsidR="00C65B0A" w:rsidRDefault="00C65B0A">
            <w:pPr>
              <w:pStyle w:val="ListParagraph"/>
              <w:ind w:left="0"/>
              <w:rPr>
                <w:rFonts w:ascii="Arial Black" w:hAnsi="Arial Black"/>
                <w:sz w:val="24"/>
                <w:szCs w:val="24"/>
                <w:lang w:val="en-IN"/>
              </w:rPr>
            </w:pPr>
          </w:p>
        </w:tc>
      </w:tr>
    </w:tbl>
    <w:p w:rsidR="00C65B0A" w:rsidRDefault="00C65B0A">
      <w:pPr>
        <w:pStyle w:val="ListParagraph"/>
        <w:ind w:left="360"/>
        <w:rPr>
          <w:rFonts w:ascii="Arial Black" w:hAnsi="Arial Black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6.0 Output: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Output is attached at the end.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450"/>
        <w:rPr>
          <w:rFonts w:ascii="Arial" w:hAnsi="Arial" w:cs="Arial"/>
          <w:b/>
          <w:sz w:val="24"/>
          <w:szCs w:val="24"/>
          <w:lang w:val="en-IN"/>
        </w:rPr>
      </w:pPr>
      <w:r>
        <w:rPr>
          <w:rFonts w:ascii="Arial" w:hAnsi="Arial" w:cs="Arial"/>
          <w:b/>
          <w:sz w:val="24"/>
          <w:szCs w:val="24"/>
          <w:lang w:val="en-IN"/>
        </w:rPr>
        <w:t>7.0 Skill Developed/learing out of this micro project</w:t>
      </w:r>
    </w:p>
    <w:p w:rsidR="00C65B0A" w:rsidRDefault="000129DC">
      <w:pPr>
        <w:pStyle w:val="ListParagraph"/>
        <w:ind w:left="45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 To know the </w:t>
      </w:r>
      <w:r>
        <w:rPr>
          <w:rFonts w:ascii="Arial" w:hAnsi="Arial" w:cs="Arial"/>
          <w:b/>
          <w:sz w:val="24"/>
          <w:szCs w:val="24"/>
        </w:rPr>
        <w:t>importance of object oriented programming in c++.</w:t>
      </w:r>
    </w:p>
    <w:p w:rsidR="00C65B0A" w:rsidRDefault="000129DC">
      <w:pPr>
        <w:pStyle w:val="ListParagraph"/>
        <w:ind w:left="45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2.To learn about features of object oriented programming language.</w:t>
      </w:r>
    </w:p>
    <w:p w:rsidR="00C65B0A" w:rsidRDefault="00C65B0A">
      <w:pPr>
        <w:pStyle w:val="ListParagraph"/>
        <w:ind w:left="450"/>
        <w:rPr>
          <w:rFonts w:ascii="Arial" w:hAnsi="Arial" w:cs="Arial"/>
          <w:b/>
          <w:sz w:val="24"/>
          <w:szCs w:val="24"/>
          <w:lang w:val="en-IN"/>
        </w:rPr>
      </w:pPr>
    </w:p>
    <w:p w:rsidR="00C65B0A" w:rsidRDefault="000129DC">
      <w:pPr>
        <w:spacing w:after="102"/>
        <w:ind w:right="1591"/>
        <w:jc w:val="right"/>
      </w:pPr>
      <w:r>
        <w:rPr>
          <w:rFonts w:ascii="Times New Roman" w:eastAsia="Times New Roman" w:hAnsi="Times New Roman" w:cs="Times New Roman"/>
          <w:b/>
          <w:sz w:val="20"/>
        </w:rPr>
        <w:t xml:space="preserve">Signature of Student  8.0 Assessment by Faculty as per Rubrics  </w:t>
      </w:r>
      <w:r>
        <w:t xml:space="preserve"> </w:t>
      </w:r>
    </w:p>
    <w:p w:rsidR="00C65B0A" w:rsidRDefault="000129DC">
      <w:pPr>
        <w:pStyle w:val="ListParagraph"/>
        <w:numPr>
          <w:ilvl w:val="0"/>
          <w:numId w:val="3"/>
        </w:num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t xml:space="preserve"> </w:t>
      </w:r>
    </w:p>
    <w:tbl>
      <w:tblPr>
        <w:tblStyle w:val="TableGrid0"/>
        <w:tblW w:w="8708" w:type="dxa"/>
        <w:tblInd w:w="781" w:type="dxa"/>
        <w:tblCellMar>
          <w:top w:w="22" w:type="dxa"/>
          <w:left w:w="100" w:type="dxa"/>
          <w:right w:w="70" w:type="dxa"/>
        </w:tblCellMar>
        <w:tblLook w:val="04A0" w:firstRow="1" w:lastRow="0" w:firstColumn="1" w:lastColumn="0" w:noHBand="0" w:noVBand="1"/>
      </w:tblPr>
      <w:tblGrid>
        <w:gridCol w:w="1570"/>
        <w:gridCol w:w="1726"/>
        <w:gridCol w:w="1660"/>
        <w:gridCol w:w="1361"/>
        <w:gridCol w:w="2391"/>
      </w:tblGrid>
      <w:tr w:rsidR="00C65B0A">
        <w:trPr>
          <w:trHeight w:val="490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right="41"/>
              <w:jc w:val="center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Id. No. </w:t>
            </w:r>
            <w:r>
              <w:t xml:space="preserve"> 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65" w:firstLine="386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Process Assessment  (06) </w:t>
            </w:r>
            <w:r>
              <w:t xml:space="preserve">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jc w:val="center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Product Assessment (04)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right="44"/>
              <w:jc w:val="center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Total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Marks </w:t>
            </w:r>
            <w:r>
              <w:t xml:space="preserve"> </w:t>
            </w:r>
          </w:p>
          <w:p w:rsidR="00C65B0A" w:rsidRDefault="000129DC">
            <w:pPr>
              <w:ind w:right="39"/>
              <w:jc w:val="center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(10) </w:t>
            </w:r>
            <w:r>
              <w:t xml:space="preserve"> 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right="51"/>
              <w:jc w:val="center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Signature of Faculty </w:t>
            </w:r>
            <w:r>
              <w:t xml:space="preserve"> </w:t>
            </w:r>
          </w:p>
        </w:tc>
      </w:tr>
      <w:tr w:rsidR="00C65B0A">
        <w:trPr>
          <w:trHeight w:val="290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19CM025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C65B0A">
        <w:trPr>
          <w:trHeight w:val="290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19CM041 </w:t>
            </w:r>
            <w:r>
              <w:t xml:space="preserve"> 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C65B0A">
        <w:trPr>
          <w:trHeight w:val="290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19CM045</w:t>
            </w:r>
            <w:r>
              <w:t xml:space="preserve"> 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C65B0A">
        <w:trPr>
          <w:trHeight w:val="668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cs="Calibri"/>
                <w:color w:val="000000"/>
                <w:lang w:bidi="en-US"/>
              </w:rPr>
              <w:t>19CM021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C65B0A">
        <w:trPr>
          <w:trHeight w:val="295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rPr>
                <w:rFonts w:cs="Calibri"/>
                <w:color w:val="000000"/>
                <w:lang w:bidi="en-US"/>
              </w:rPr>
            </w:pPr>
            <w:r>
              <w:rPr>
                <w:rFonts w:cs="Calibri"/>
                <w:color w:val="000000"/>
                <w:lang w:bidi="en-US"/>
              </w:rPr>
              <w:t>19CM063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5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ind w:left="10"/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rPr>
                <w:rFonts w:cs="Calibri"/>
                <w:color w:val="000000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C65B0A">
        <w:trPr>
          <w:trHeight w:val="295"/>
        </w:trPr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0129DC">
            <w:pPr>
              <w:rPr>
                <w:rFonts w:cs="Calibri"/>
                <w:color w:val="000000"/>
                <w:lang w:bidi="en-US"/>
              </w:rPr>
            </w:pPr>
            <w:r>
              <w:rPr>
                <w:rFonts w:cs="Calibri"/>
                <w:color w:val="000000"/>
                <w:lang w:bidi="en-US"/>
              </w:rPr>
              <w:t>20CM206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C65B0A">
            <w:pPr>
              <w:ind w:left="5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C65B0A">
            <w:pPr>
              <w:ind w:left="1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C65B0A">
            <w:pPr>
              <w:ind w:left="1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65B0A" w:rsidRDefault="00C65B0A">
            <w:pPr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</w:tc>
      </w:tr>
    </w:tbl>
    <w:p w:rsidR="00C65B0A" w:rsidRDefault="000129DC">
      <w:pPr>
        <w:pStyle w:val="Heading1"/>
        <w:ind w:left="360"/>
      </w:pPr>
      <w:r>
        <w:t xml:space="preserve">*********  </w:t>
      </w:r>
    </w:p>
    <w:p w:rsidR="00C65B0A" w:rsidRDefault="00C65B0A">
      <w:pPr>
        <w:shd w:val="clear" w:color="auto" w:fill="FFFFFF"/>
        <w:spacing w:after="108" w:line="240" w:lineRule="auto"/>
        <w:ind w:left="360"/>
        <w:rPr>
          <w:rFonts w:ascii="Arial" w:eastAsia="Times New Roman" w:hAnsi="Arial" w:cs="Arial"/>
          <w:color w:val="666666"/>
          <w:lang w:val="en-IN" w:eastAsia="en-IN"/>
        </w:rPr>
      </w:pPr>
    </w:p>
    <w:p w:rsidR="00C65B0A" w:rsidRDefault="00C65B0A">
      <w:pPr>
        <w:pStyle w:val="ListParagraph"/>
        <w:ind w:left="450"/>
        <w:rPr>
          <w:rFonts w:ascii="Arial" w:hAnsi="Arial" w:cs="Arial"/>
          <w:b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ascii="Arial Black" w:hAnsi="Arial Black"/>
          <w:lang w:val="en-IN"/>
        </w:rPr>
      </w:pPr>
    </w:p>
    <w:p w:rsidR="00C65B0A" w:rsidRDefault="00C65B0A">
      <w:pPr>
        <w:pStyle w:val="ListParagraph"/>
        <w:ind w:left="360"/>
        <w:rPr>
          <w:rFonts w:ascii="Arial Black" w:hAnsi="Arial Black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ascii="Arial Black" w:hAnsi="Arial Black"/>
          <w:sz w:val="24"/>
          <w:szCs w:val="24"/>
          <w:lang w:val="en-IN"/>
        </w:rPr>
      </w:pPr>
    </w:p>
    <w:p w:rsidR="00C65B0A" w:rsidRDefault="000129DC">
      <w:pPr>
        <w:pStyle w:val="ListParagraph"/>
        <w:numPr>
          <w:ilvl w:val="0"/>
          <w:numId w:val="4"/>
        </w:numPr>
        <w:rPr>
          <w:rFonts w:ascii="Algerian" w:hAnsi="Algerian" w:cs="Calibri"/>
          <w:b/>
          <w:color w:val="0000FF"/>
          <w:sz w:val="28"/>
          <w:szCs w:val="28"/>
          <w:u w:val="double"/>
          <w:lang w:val="en-IN"/>
        </w:rPr>
      </w:pPr>
      <w:r>
        <w:rPr>
          <w:rFonts w:ascii="Algerian" w:hAnsi="Algerian" w:cs="Calibri"/>
          <w:b/>
          <w:color w:val="0000FF"/>
          <w:sz w:val="28"/>
          <w:szCs w:val="28"/>
          <w:u w:val="double"/>
          <w:lang w:val="en-IN"/>
        </w:rPr>
        <w:t xml:space="preserve">Introduction: 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Style w:val="hgkelc"/>
          <w:rFonts w:ascii="Arial" w:hAnsi="Arial" w:cs="Arial"/>
          <w:color w:val="000000"/>
          <w:shd w:val="clear" w:color="auto" w:fill="FFFFFF"/>
        </w:rPr>
      </w:pPr>
      <w:r>
        <w:rPr>
          <w:rStyle w:val="hgkelc"/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Style w:val="hgkelc"/>
          <w:rFonts w:ascii="Arial" w:hAnsi="Arial" w:cs="Arial"/>
          <w:color w:val="202124"/>
          <w:shd w:val="clear" w:color="auto" w:fill="FFFFFF"/>
        </w:rPr>
        <w:t>The project for Hotel</w:t>
      </w:r>
      <w:r>
        <w:rPr>
          <w:rStyle w:val="hgkelc"/>
          <w:rFonts w:ascii="Arial" w:hAnsi="Arial" w:cs="Arial"/>
          <w:b/>
          <w:bCs/>
          <w:color w:val="000000"/>
          <w:shd w:val="clear" w:color="auto" w:fill="FFFFFF"/>
        </w:rPr>
        <w:t xml:space="preserve"> management system in C++. </w:t>
      </w:r>
      <w:r>
        <w:rPr>
          <w:rStyle w:val="hgkelc"/>
          <w:rFonts w:ascii="Arial" w:hAnsi="Arial" w:cs="Arial"/>
          <w:color w:val="000000"/>
          <w:shd w:val="clear" w:color="auto" w:fill="FFFFFF"/>
        </w:rPr>
        <w:t xml:space="preserve">The Title of the Micro project is to </w:t>
      </w:r>
    </w:p>
    <w:p w:rsidR="00C65B0A" w:rsidRDefault="000129DC">
      <w:pPr>
        <w:pStyle w:val="ListParagraph"/>
        <w:ind w:left="360"/>
        <w:rPr>
          <w:rFonts w:hAnsi="Verdan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hAnsi="Verdana"/>
          <w:color w:val="000000"/>
          <w:sz w:val="21"/>
          <w:szCs w:val="21"/>
          <w:shd w:val="clear" w:color="auto" w:fill="FFFFFF"/>
        </w:rPr>
        <w:t>"</w:t>
      </w:r>
      <w:r>
        <w:rPr>
          <w:rFonts w:hAnsi="Verdana"/>
          <w:b/>
          <w:bCs/>
          <w:color w:val="000000"/>
          <w:sz w:val="21"/>
          <w:szCs w:val="21"/>
          <w:shd w:val="clear" w:color="auto" w:fill="FFFFFF"/>
        </w:rPr>
        <w:t>Develop Hotel Management  Application in C++".</w:t>
      </w:r>
    </w:p>
    <w:p w:rsidR="00C65B0A" w:rsidRDefault="000129DC">
      <w:pPr>
        <w:pStyle w:val="ListParagraph"/>
        <w:ind w:left="360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Ansi="Verdana"/>
          <w:color w:val="000000"/>
          <w:sz w:val="21"/>
          <w:szCs w:val="21"/>
          <w:shd w:val="clear" w:color="auto" w:fill="FFFFFF"/>
        </w:rPr>
        <w:t xml:space="preserve"> In this project users can perform general hotel management operations related to  hotel like Manage Room , check in room , Available rooms , search customer information, check out rooms etc . In hotel management system project in C++, file handling use to</w:t>
      </w:r>
      <w:r>
        <w:rPr>
          <w:rFonts w:hAnsi="Verdana"/>
          <w:color w:val="000000"/>
          <w:sz w:val="21"/>
          <w:szCs w:val="21"/>
          <w:shd w:val="clear" w:color="auto" w:fill="FFFFFF"/>
        </w:rPr>
        <w:t xml:space="preserve"> perform various functions like adding  customer details and add room etc.</w:t>
      </w:r>
    </w:p>
    <w:p w:rsidR="00C65B0A" w:rsidRDefault="00C65B0A">
      <w:pPr>
        <w:pStyle w:val="ListParagraph"/>
        <w:ind w:left="360"/>
        <w:rPr>
          <w:rFonts w:ascii="Verdana" w:hAnsi="Verdana"/>
          <w:color w:val="444444"/>
          <w:sz w:val="21"/>
          <w:szCs w:val="21"/>
          <w:shd w:val="clear" w:color="auto" w:fill="FFFFFF"/>
        </w:rPr>
      </w:pPr>
    </w:p>
    <w:p w:rsidR="00C65B0A" w:rsidRDefault="000129DC">
      <w:pPr>
        <w:pStyle w:val="ListParagraph"/>
        <w:ind w:left="360"/>
        <w:rPr>
          <w:rFonts w:ascii="Verdana" w:hAnsi="Verdana"/>
          <w:color w:val="444444"/>
          <w:sz w:val="21"/>
          <w:szCs w:val="21"/>
          <w:shd w:val="clear" w:color="auto" w:fill="FFFFFF"/>
        </w:rPr>
      </w:pPr>
      <w:r>
        <w:rPr>
          <w:rFonts w:ascii="Verdana" w:hAnsi="Verdana"/>
          <w:color w:val="444444"/>
          <w:sz w:val="21"/>
          <w:szCs w:val="21"/>
          <w:shd w:val="clear" w:color="auto" w:fill="FFFFFF"/>
        </w:rPr>
        <w:t>This system provides various options like booking a room, checking customer details, editing or deleting any customer, checking all allotted rooms. The project is developed using t</w:t>
      </w:r>
      <w:r>
        <w:rPr>
          <w:rFonts w:ascii="Verdana" w:hAnsi="Verdana"/>
          <w:color w:val="444444"/>
          <w:sz w:val="21"/>
          <w:szCs w:val="21"/>
          <w:shd w:val="clear" w:color="auto" w:fill="FFFFFF"/>
        </w:rPr>
        <w:t>wo important C++ concepts that are classes</w:t>
      </w:r>
      <w:r>
        <w:rPr>
          <w:rFonts w:hAnsi="Verdana"/>
          <w:color w:val="444444"/>
          <w:sz w:val="21"/>
          <w:szCs w:val="21"/>
          <w:shd w:val="clear" w:color="auto" w:fill="FFFFFF"/>
        </w:rPr>
        <w:t xml:space="preserve">, objects </w:t>
      </w:r>
      <w:r>
        <w:rPr>
          <w:rFonts w:ascii="Verdana" w:hAnsi="Verdana"/>
          <w:color w:val="444444"/>
          <w:sz w:val="21"/>
          <w:szCs w:val="21"/>
          <w:shd w:val="clear" w:color="auto" w:fill="FFFFFF"/>
        </w:rPr>
        <w:t xml:space="preserve"> and file handling.</w:t>
      </w:r>
    </w:p>
    <w:p w:rsidR="00C65B0A" w:rsidRDefault="000129DC">
      <w:pPr>
        <w:pStyle w:val="ListParagraph"/>
        <w:ind w:left="360"/>
        <w:rPr>
          <w:rFonts w:cs="Calibri"/>
          <w:color w:val="222222"/>
        </w:rPr>
      </w:pPr>
      <w:r>
        <w:rPr>
          <w:rFonts w:cs="Calibri"/>
          <w:color w:val="222222"/>
        </w:rPr>
        <w:t>On execution of this code users get a menu with 7 points 1 to 7 and then program runs according to user selection. There is output at the end pages of file.</w:t>
      </w:r>
    </w:p>
    <w:p w:rsidR="00C65B0A" w:rsidRDefault="000129DC">
      <w:pPr>
        <w:pStyle w:val="ListParagraph"/>
        <w:numPr>
          <w:ilvl w:val="0"/>
          <w:numId w:val="9"/>
        </w:numPr>
        <w:rPr>
          <w:rFonts w:cs="Calibri"/>
          <w:color w:val="222222"/>
        </w:rPr>
      </w:pPr>
      <w:r>
        <w:rPr>
          <w:rFonts w:cs="Calibri"/>
          <w:color w:val="222222"/>
        </w:rPr>
        <w:t xml:space="preserve">The menu with seven points </w:t>
      </w:r>
      <w:r>
        <w:rPr>
          <w:rFonts w:cs="Calibri"/>
          <w:color w:val="222222"/>
        </w:rPr>
        <w:t>are :-</w:t>
      </w:r>
    </w:p>
    <w:p w:rsidR="00C65B0A" w:rsidRDefault="000129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color w:val="222222"/>
          <w:lang w:val="en-US"/>
        </w:rPr>
        <w:t xml:space="preserve">          Manage Rooms</w:t>
      </w:r>
    </w:p>
    <w:p w:rsidR="00C65B0A" w:rsidRDefault="000129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color w:val="222222"/>
          <w:lang w:val="en-US"/>
        </w:rPr>
        <w:t xml:space="preserve">         Check-In Room</w:t>
      </w:r>
    </w:p>
    <w:p w:rsidR="00C65B0A" w:rsidRDefault="000129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color w:val="222222"/>
          <w:lang w:val="en-US"/>
        </w:rPr>
        <w:t xml:space="preserve">         available rooms</w:t>
      </w:r>
    </w:p>
    <w:p w:rsidR="00C65B0A" w:rsidRDefault="000129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color w:val="222222"/>
          <w:lang w:val="en-US"/>
        </w:rPr>
        <w:t xml:space="preserve">          Search customer</w:t>
      </w:r>
    </w:p>
    <w:p w:rsidR="00C65B0A" w:rsidRDefault="000129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color w:val="222222"/>
          <w:lang w:val="en-US"/>
        </w:rPr>
        <w:t xml:space="preserve">      Check-out room </w:t>
      </w:r>
    </w:p>
    <w:p w:rsidR="00C65B0A" w:rsidRDefault="000129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222222"/>
          <w:lang w:val="en-US"/>
        </w:rPr>
        <w:t xml:space="preserve">      Get guest summary report</w:t>
      </w:r>
    </w:p>
    <w:p w:rsidR="00C65B0A" w:rsidRDefault="000129D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222222"/>
          <w:lang w:val="en-US"/>
        </w:rPr>
        <w:t>Exit</w:t>
      </w:r>
    </w:p>
    <w:p w:rsidR="00C65B0A" w:rsidRDefault="00C65B0A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</w:rPr>
      </w:pP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b/>
          <w:bCs/>
          <w:color w:val="0000FF"/>
          <w:u w:val="single"/>
          <w:lang w:val="en-US"/>
        </w:rPr>
        <w:t xml:space="preserve">1) Manage room:-    </w:t>
      </w:r>
      <w:r>
        <w:rPr>
          <w:rFonts w:hAnsi="Calibri" w:cs="Calibri"/>
          <w:b/>
          <w:bCs/>
          <w:color w:val="000000"/>
          <w:lang w:val="en-US"/>
        </w:rPr>
        <w:t xml:space="preserve"> To manage the data </w:t>
      </w:r>
      <w:r>
        <w:rPr>
          <w:rFonts w:hAnsi="Calibri" w:cs="Calibri"/>
          <w:color w:val="000000"/>
          <w:lang w:val="en-US"/>
        </w:rPr>
        <w:t>of room such as Add room, search room 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color w:val="000000"/>
          <w:lang w:val="en-US"/>
        </w:rPr>
        <w:t xml:space="preserve">In </w:t>
      </w:r>
      <w:r>
        <w:rPr>
          <w:rFonts w:hAnsi="Calibri" w:cs="Calibri"/>
          <w:color w:val="000000"/>
          <w:lang w:val="en-US"/>
        </w:rPr>
        <w:t>Manage room there are three options:-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color w:val="000000"/>
          <w:lang w:val="en-US"/>
        </w:rPr>
        <w:t>Add room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color w:val="000000"/>
          <w:lang w:val="en-US"/>
        </w:rPr>
        <w:t>Search room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color w:val="000000"/>
          <w:lang w:val="en-US"/>
        </w:rPr>
        <w:t>Back to main menu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color w:val="000000"/>
          <w:lang w:val="en-US"/>
        </w:rPr>
        <w:t xml:space="preserve">In first option of manage room that is Add room user can add room details such as 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color w:val="000000"/>
          <w:lang w:val="en-US"/>
        </w:rPr>
        <w:t xml:space="preserve">Room no, Type AC/non-AC and daily rent etc. If user can enter this details room added </w:t>
      </w:r>
      <w:r>
        <w:rPr>
          <w:rFonts w:hAnsi="Calibri" w:cs="Calibri"/>
          <w:color w:val="000000"/>
          <w:lang w:val="en-US"/>
        </w:rPr>
        <w:t>successfully.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color w:val="000000"/>
          <w:lang w:val="en-US"/>
        </w:rPr>
        <w:t>Search room is for searching a details for room.</w:t>
      </w:r>
    </w:p>
    <w:p w:rsidR="00C65B0A" w:rsidRDefault="00C65B0A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hAnsi="Calibri" w:cs="Calibri"/>
          <w:color w:val="000000"/>
          <w:lang w:val="en-US"/>
        </w:rPr>
      </w:pPr>
      <w:r>
        <w:rPr>
          <w:rFonts w:hAnsi="Calibri" w:cs="Calibri"/>
          <w:b/>
          <w:bCs/>
          <w:color w:val="0000FF"/>
          <w:u w:val="single"/>
          <w:lang w:val="en-US"/>
        </w:rPr>
        <w:t xml:space="preserve">2) Check in room :- </w:t>
      </w:r>
      <w:r>
        <w:rPr>
          <w:rFonts w:hAnsi="Calibri" w:cs="Calibri"/>
          <w:color w:val="000000"/>
          <w:lang w:val="en-US"/>
        </w:rPr>
        <w:t>this options is for check in customer . In this option we have to enter customer details 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0000FF"/>
          <w:u w:val="thick"/>
        </w:rPr>
        <w:t> </w:t>
      </w:r>
      <w:r>
        <w:rPr>
          <w:rFonts w:ascii="Calibri" w:hAnsi="Calibri" w:cs="Calibri"/>
          <w:b/>
          <w:color w:val="0000FF"/>
          <w:u w:val="single"/>
        </w:rPr>
        <w:t>Add customer detail</w:t>
      </w:r>
      <w:r>
        <w:rPr>
          <w:rFonts w:ascii="Calibri" w:hAnsi="Calibri" w:cs="Calibri"/>
          <w:b/>
          <w:color w:val="0000FF"/>
        </w:rPr>
        <w:t>: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  <w:color w:val="222222"/>
        </w:rPr>
        <w:t>The information asked for by this function are name and add</w:t>
      </w:r>
      <w:r>
        <w:rPr>
          <w:rFonts w:ascii="Calibri" w:hAnsi="Calibri" w:cs="Calibri"/>
          <w:color w:val="222222"/>
        </w:rPr>
        <w:t>ress of the customer, and date, month and year of the customer’s arrival.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b/>
          <w:color w:val="0000FF"/>
          <w:u w:val="single"/>
          <w:lang w:val="en-US"/>
        </w:rPr>
        <w:t xml:space="preserve">3) Available room :-  </w:t>
      </w:r>
      <w:r>
        <w:rPr>
          <w:rFonts w:ascii="Calibri" w:hAnsi="Calibri" w:cs="Calibri"/>
          <w:color w:val="000000"/>
          <w:lang w:val="en-US"/>
        </w:rPr>
        <w:t xml:space="preserve"> This option is for check availability of rooms.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t xml:space="preserve">       If room is available it's display massage room is available.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t>Else it display  room is reserved.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000000"/>
          <w:u w:val="single"/>
        </w:rPr>
      </w:pPr>
      <w:r>
        <w:rPr>
          <w:rFonts w:ascii="Calibri" w:hAnsi="Calibri" w:cs="Calibri"/>
          <w:b/>
          <w:color w:val="0000FF"/>
          <w:u w:val="single"/>
          <w:lang w:val="en-US"/>
        </w:rPr>
        <w:t xml:space="preserve">            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b/>
          <w:color w:val="0000FF"/>
          <w:u w:val="single"/>
          <w:lang w:val="en-US"/>
        </w:rPr>
      </w:pPr>
      <w:r>
        <w:rPr>
          <w:rFonts w:ascii="Calibri" w:hAnsi="Calibri" w:cs="Calibri"/>
          <w:b/>
          <w:color w:val="0000FF"/>
          <w:u w:val="single"/>
          <w:lang w:val="en-US"/>
        </w:rPr>
        <w:t>4) Search Customer  :-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color w:val="0000FF"/>
          <w:u w:val="single"/>
          <w:lang w:val="en-US"/>
        </w:rPr>
        <w:t>Display</w:t>
      </w:r>
      <w:r>
        <w:rPr>
          <w:rFonts w:ascii="Calibri" w:hAnsi="Calibri" w:cs="Calibri"/>
          <w:b/>
          <w:color w:val="0000FF"/>
          <w:u w:val="single"/>
        </w:rPr>
        <w:t xml:space="preserve"> customer details</w:t>
      </w:r>
      <w:r>
        <w:rPr>
          <w:rFonts w:ascii="Calibri" w:hAnsi="Calibri" w:cs="Calibri"/>
          <w:color w:val="0000FF"/>
        </w:rPr>
        <w:t xml:space="preserve">: </w:t>
      </w:r>
      <w:r>
        <w:rPr>
          <w:rFonts w:ascii="Calibri" w:hAnsi="Calibri" w:cs="Calibri"/>
          <w:color w:val="222222"/>
        </w:rPr>
        <w:t xml:space="preserve">This function displays the details of  customers in the hotel. The info like customer </w:t>
      </w:r>
      <w:r>
        <w:rPr>
          <w:rFonts w:ascii="Calibri" w:hAnsi="Calibri" w:cs="Calibri"/>
          <w:color w:val="222222"/>
          <w:lang w:val="en-US"/>
        </w:rPr>
        <w:t>name,</w:t>
      </w:r>
      <w:r>
        <w:rPr>
          <w:rFonts w:ascii="Calibri" w:hAnsi="Calibri" w:cs="Calibri"/>
          <w:color w:val="222222"/>
          <w:lang w:val="en-US"/>
        </w:rPr>
        <w:t xml:space="preserve"> room number.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b/>
          <w:bCs/>
          <w:color w:val="0000FF"/>
          <w:u w:val="single"/>
          <w:lang w:val="en-US"/>
        </w:rPr>
        <w:t xml:space="preserve">5) Check out room :- </w:t>
      </w:r>
      <w:r>
        <w:rPr>
          <w:rFonts w:ascii="Calibri" w:hAnsi="Calibri" w:cs="Calibri"/>
          <w:color w:val="222222"/>
          <w:lang w:val="en-US"/>
        </w:rPr>
        <w:t>This option is for check out the customer.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color w:val="222222"/>
          <w:lang w:val="en-US"/>
        </w:rPr>
        <w:t>In this we have enter room no thaen check out details is display.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  <w:lang w:val="en-US"/>
        </w:rPr>
      </w:pPr>
      <w:r>
        <w:rPr>
          <w:rFonts w:ascii="Calibri" w:hAnsi="Calibri" w:cs="Calibri"/>
          <w:color w:val="222222"/>
          <w:lang w:val="en-US"/>
        </w:rPr>
        <w:t>Such as customer name, Address, total amount, advance paid , total payable amount etc.</w:t>
      </w:r>
    </w:p>
    <w:p w:rsidR="00C65B0A" w:rsidRDefault="000129DC">
      <w:pPr>
        <w:pStyle w:val="NormalWeb"/>
        <w:shd w:val="clear" w:color="FFFFFF" w:fill="FFFFFF"/>
        <w:spacing w:before="0" w:after="390" w:line="390" w:lineRule="atLeast"/>
        <w:jc w:val="both"/>
        <w:rPr>
          <w:b/>
          <w:bCs/>
          <w:color w:val="0000FF"/>
          <w:u w:val="single"/>
        </w:rPr>
      </w:pPr>
      <w:r>
        <w:rPr>
          <w:rFonts w:ascii="Calibri" w:hAnsi="Calibri" w:cs="Calibri"/>
          <w:b/>
          <w:bCs/>
          <w:color w:val="0000FF"/>
          <w:u w:val="single"/>
          <w:lang w:val="en-US"/>
        </w:rPr>
        <w:t>6)</w:t>
      </w:r>
      <w:r>
        <w:rPr>
          <w:rFonts w:ascii="Calibri" w:hAnsi="Calibri" w:cs="Calibri"/>
          <w:b/>
          <w:bCs/>
          <w:color w:val="0000FF"/>
          <w:u w:val="single"/>
          <w:lang w:val="en-US"/>
        </w:rPr>
        <w:t xml:space="preserve">      Get guest summary report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b/>
          <w:bCs/>
          <w:color w:val="0000FF"/>
          <w:u w:val="single"/>
        </w:rPr>
      </w:pPr>
      <w:r>
        <w:rPr>
          <w:rFonts w:hAnsi="Calibri" w:cs="Calibri"/>
          <w:b/>
          <w:bCs/>
          <w:color w:val="0000FF"/>
          <w:u w:val="single"/>
          <w:lang w:val="en-US"/>
        </w:rPr>
        <w:t>7) Exit</w:t>
      </w:r>
    </w:p>
    <w:p w:rsidR="00C65B0A" w:rsidRDefault="00C65B0A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222222"/>
        </w:rPr>
      </w:pP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  <w:color w:val="0000FF"/>
          <w:u w:val="thick"/>
        </w:rPr>
      </w:pPr>
      <w:r>
        <w:rPr>
          <w:rStyle w:val="Strong"/>
          <w:rFonts w:ascii="Calibri" w:eastAsia="Calibri" w:hAnsi="Calibri" w:cs="Calibri"/>
          <w:color w:val="0000FF"/>
          <w:u w:val="thick"/>
        </w:rPr>
        <w:t>Header Files Used:</w:t>
      </w:r>
    </w:p>
    <w:p w:rsidR="00C65B0A" w:rsidRDefault="000129DC">
      <w:pPr>
        <w:pStyle w:val="NormalWeb"/>
        <w:shd w:val="clear" w:color="auto" w:fill="FFFFFF"/>
        <w:spacing w:before="0" w:beforeAutospacing="0" w:after="390" w:afterAutospacing="0" w:line="390" w:lineRule="atLeas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This project utilizes header files, all of which are included in</w:t>
      </w:r>
      <w:hyperlink r:id="rId9" w:tgtFrame="_blank" w:tooltip="Turbo C++ library file" w:history="1">
        <w:r>
          <w:rPr>
            <w:rStyle w:val="Hyperlink"/>
            <w:rFonts w:ascii="Calibri" w:hAnsi="Calibri" w:cs="Calibri"/>
            <w:color w:val="auto"/>
          </w:rPr>
          <w:t> Turbo C++ library file</w:t>
        </w:r>
      </w:hyperlink>
      <w:r>
        <w:rPr>
          <w:rFonts w:ascii="Calibri" w:hAnsi="Calibri" w:cs="Calibri"/>
        </w:rPr>
        <w:t xml:space="preserve">. </w:t>
      </w:r>
    </w:p>
    <w:p w:rsidR="00C65B0A" w:rsidRDefault="00C65B0A">
      <w:p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eastAsia="Times New Roman" w:cs="Calibri"/>
          <w:sz w:val="24"/>
          <w:szCs w:val="24"/>
          <w:lang w:val="en-IN" w:eastAsia="en-IN"/>
        </w:rPr>
      </w:pPr>
    </w:p>
    <w:p w:rsidR="00C65B0A" w:rsidRDefault="000129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eastAsia="Times New Roman" w:cs="Calibri"/>
          <w:sz w:val="24"/>
          <w:szCs w:val="24"/>
          <w:lang w:val="en-IN" w:eastAsia="en-IN"/>
        </w:rPr>
      </w:pPr>
      <w:r>
        <w:rPr>
          <w:rFonts w:eastAsia="Times New Roman" w:cs="Calibri"/>
          <w:sz w:val="24"/>
          <w:szCs w:val="24"/>
          <w:lang w:val="en-IN" w:eastAsia="en-IN"/>
        </w:rPr>
        <w:t>#include&lt;conio .h&gt;</w:t>
      </w:r>
    </w:p>
    <w:p w:rsidR="00C65B0A" w:rsidRDefault="000129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eastAsia="Times New Roman" w:cs="Calibri"/>
          <w:sz w:val="24"/>
          <w:szCs w:val="24"/>
          <w:lang w:val="en-IN" w:eastAsia="en-IN"/>
        </w:rPr>
      </w:pPr>
      <w:r>
        <w:rPr>
          <w:rFonts w:eastAsia="Times New Roman" w:cs="Calibri"/>
          <w:sz w:val="24"/>
          <w:szCs w:val="24"/>
          <w:lang w:val="en-IN" w:eastAsia="en-IN"/>
        </w:rPr>
        <w:t>#include&lt;string .h&gt;</w:t>
      </w:r>
    </w:p>
    <w:p w:rsidR="00C65B0A" w:rsidRDefault="000129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eastAsia="Times New Roman" w:cs="Calibri"/>
          <w:sz w:val="24"/>
          <w:szCs w:val="24"/>
          <w:lang w:val="en-IN" w:eastAsia="en-IN"/>
        </w:rPr>
      </w:pPr>
      <w:r>
        <w:rPr>
          <w:rFonts w:eastAsia="Times New Roman" w:cs="Calibri"/>
          <w:sz w:val="24"/>
          <w:szCs w:val="24"/>
          <w:lang w:val="en-IN" w:eastAsia="en-IN"/>
        </w:rPr>
        <w:t>#include&lt;fstream .h&gt;</w:t>
      </w:r>
    </w:p>
    <w:p w:rsidR="00C65B0A" w:rsidRDefault="000129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eastAsia="Times New Roman" w:cs="Calibri"/>
          <w:sz w:val="24"/>
          <w:szCs w:val="24"/>
          <w:lang w:val="en-IN" w:eastAsia="en-IN"/>
        </w:rPr>
      </w:pPr>
      <w:r>
        <w:rPr>
          <w:rFonts w:eastAsia="Times New Roman" w:cs="Calibri"/>
          <w:sz w:val="24"/>
          <w:szCs w:val="24"/>
          <w:lang w:eastAsia="en-IN"/>
        </w:rPr>
        <w:t>#include&lt;upstream.h&gt;</w:t>
      </w:r>
    </w:p>
    <w:p w:rsidR="00C65B0A" w:rsidRDefault="00C65B0A">
      <w:p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eastAsia="Times New Roman" w:cs="Calibri"/>
          <w:sz w:val="24"/>
          <w:szCs w:val="24"/>
          <w:lang w:val="en-IN" w:eastAsia="en-IN"/>
        </w:rPr>
      </w:pPr>
    </w:p>
    <w:p w:rsidR="00C65B0A" w:rsidRDefault="00C65B0A">
      <w:pPr>
        <w:shd w:val="clear" w:color="auto" w:fill="FFFFFF"/>
        <w:spacing w:before="100" w:beforeAutospacing="1" w:after="100" w:afterAutospacing="1" w:line="390" w:lineRule="atLeast"/>
        <w:ind w:left="1035"/>
        <w:jc w:val="both"/>
        <w:rPr>
          <w:rFonts w:eastAsia="Times New Roman" w:cs="Calibri"/>
          <w:sz w:val="24"/>
          <w:szCs w:val="24"/>
          <w:lang w:val="en-IN" w:eastAsia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b/>
          <w:color w:val="02A5E3"/>
          <w:sz w:val="24"/>
          <w:szCs w:val="24"/>
          <w:u w:val="double"/>
          <w:lang w:val="en-IN"/>
        </w:rPr>
      </w:pPr>
    </w:p>
    <w:p w:rsidR="00C65B0A" w:rsidRDefault="000129DC">
      <w:pPr>
        <w:pStyle w:val="ListParagraph"/>
        <w:numPr>
          <w:ilvl w:val="0"/>
          <w:numId w:val="5"/>
        </w:numPr>
        <w:rPr>
          <w:rFonts w:ascii="Algerian" w:hAnsi="Algerian" w:cs="Calibri"/>
          <w:b/>
          <w:color w:val="0000FF"/>
          <w:sz w:val="24"/>
          <w:szCs w:val="24"/>
          <w:u w:val="double"/>
          <w:lang w:val="en-IN"/>
        </w:rPr>
      </w:pPr>
      <w:r>
        <w:rPr>
          <w:rFonts w:ascii="Algerian" w:hAnsi="Algerian" w:cs="Calibri"/>
          <w:b/>
          <w:color w:val="0000FF"/>
          <w:sz w:val="24"/>
          <w:szCs w:val="24"/>
          <w:u w:val="double"/>
          <w:lang w:val="en-IN"/>
        </w:rPr>
        <w:t>Code: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#include&lt;iostream&gt;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#include&lt;string.h&gt;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#include&lt;conio.h&gt;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#define max 100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using namespace std;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 Customer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public: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name[100];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address[100];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phone[12];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from_date[20];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to_date[20];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float payment_advance;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int booking_id;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 Room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public: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type;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stype;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char ac;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int roomNumber;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int rent;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int status;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</w:t>
      </w:r>
      <w:r>
        <w:rPr>
          <w:rFonts w:cs="Calibri"/>
          <w:sz w:val="24"/>
          <w:szCs w:val="24"/>
          <w:lang w:val="en-IN"/>
        </w:rPr>
        <w:t xml:space="preserve"> Customer cust;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 Room addRoom(int);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searchRoom(int);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deleteRoom(int);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displayRoom(Room);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 Room rooms[max];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int count=0;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Room Room::addRoom(int rno)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 Room room;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room.roomNumber=rno;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cout&lt;&lt;"\nType</w:t>
      </w:r>
      <w:r>
        <w:rPr>
          <w:rFonts w:cs="Calibri"/>
          <w:sz w:val="24"/>
          <w:szCs w:val="24"/>
          <w:lang w:val="en-IN"/>
        </w:rPr>
        <w:t xml:space="preserve"> AC/Non-AC (A/N) 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cin&gt;&gt;room.ac;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cout&lt;&lt;"\nType Comfort (S/N) 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cin&gt;&gt;room.type;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cout&lt;&lt;"\nType Size (B/S) 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cin&gt;&gt;room.stype;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cout&lt;&lt;"\nDaily Rent 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cin&gt;&gt;room.rent;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room.status=0;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 Room Added Successfully!";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return room;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</w:t>
      </w:r>
      <w:r>
        <w:rPr>
          <w:rFonts w:cs="Calibri"/>
          <w:sz w:val="24"/>
          <w:szCs w:val="24"/>
          <w:lang w:val="en-IN"/>
        </w:rPr>
        <w:t xml:space="preserve"> Room::searchRoom(int rno)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int i,found=0;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for(i=0;i&lt;count;i++)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if(rooms[i].roomNumber==rno)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found=1;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if(found==1)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cout&lt;&lt;"Room Details\n";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if(rooms[i].status==1)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cout&lt;&lt;"\nRoom is Reserved";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else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cout&lt;&lt;"\nRoom</w:t>
      </w:r>
      <w:r>
        <w:rPr>
          <w:rFonts w:cs="Calibri"/>
          <w:sz w:val="24"/>
          <w:szCs w:val="24"/>
          <w:lang w:val="en-IN"/>
        </w:rPr>
        <w:t xml:space="preserve"> is available";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displayRoom(rooms[i]);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else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cout&lt;&lt;"\nRoom not found";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Room::displayRoom(Room tempRoom)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cout&lt;&lt;"\nRoom Number: \t"&lt;&lt;tempRoom.roomNumber;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cout&lt;&lt;"\nType AC/Non-AC (A/N) "&lt;&lt;tempRoom.ac;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cout&lt;&lt;"\nType Comfort (</w:t>
      </w:r>
      <w:r>
        <w:rPr>
          <w:rFonts w:cs="Calibri"/>
          <w:sz w:val="24"/>
          <w:szCs w:val="24"/>
          <w:lang w:val="en-IN"/>
        </w:rPr>
        <w:t>S/N) "&lt;&lt;tempRoom.type;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cout&lt;&lt;"\nType Size (B/S) "&lt;&lt;tempRoom.stype;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cout&lt;&lt;"\nRent: "&lt;&lt;tempRoom.rent;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 HotelMgnt:protected Room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public: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checkIn();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getAvailRoom();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searchCustomer(char *);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checkOut(int);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 xml:space="preserve">void </w:t>
      </w:r>
      <w:r>
        <w:rPr>
          <w:rFonts w:cs="Calibri"/>
          <w:sz w:val="24"/>
          <w:szCs w:val="24"/>
          <w:lang w:val="en-IN"/>
        </w:rPr>
        <w:t>guestSummaryReport();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HotelMgnt::guestSummaryReport(){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if(count==0){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ab/>
        <w:t>cout&lt;&lt;"\n No Guest in Hotel !!";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  <w:r>
        <w:rPr>
          <w:rFonts w:cs="Calibri"/>
          <w:sz w:val="24"/>
          <w:szCs w:val="24"/>
          <w:lang w:val="en-IN"/>
        </w:rPr>
        <w:tab/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for(int i=0;i&lt;count;i++)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if(rooms[i].status==1)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 Customer First Name : "&lt;&lt;rooms[i].cust.name;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 xml:space="preserve">cout&lt;&lt;"\n Room Number : </w:t>
      </w:r>
      <w:r>
        <w:rPr>
          <w:rFonts w:cs="Calibri"/>
          <w:sz w:val="24"/>
          <w:szCs w:val="24"/>
          <w:lang w:val="en-IN"/>
        </w:rPr>
        <w:t>"&lt;&lt;rooms[i].roomNumber;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 Address (only city) : "&lt;&lt;rooms[i].cust.address;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 Phone : "&lt;&lt;rooms[i].cust.phone;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cout&lt;&lt;"\n---------------------------------------";</w:t>
      </w:r>
      <w:r>
        <w:rPr>
          <w:rFonts w:cs="Calibri"/>
          <w:sz w:val="24"/>
          <w:szCs w:val="24"/>
          <w:lang w:val="en-IN"/>
        </w:rPr>
        <w:tab/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ab/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void HotelMgnt::checkIn()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int i,found=0,rno;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class</w:t>
      </w:r>
      <w:r>
        <w:rPr>
          <w:rFonts w:cs="Calibri"/>
          <w:sz w:val="24"/>
          <w:szCs w:val="24"/>
          <w:lang w:val="en-IN"/>
        </w:rPr>
        <w:t xml:space="preserve"> Room room;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cout&lt;&lt;"\nEnter Room number 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cin&gt;&gt;rno;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for(i=0;i&lt;count;i++)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if(rooms[i].roomNumber==rno)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found=1;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if(found==1)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if(rooms[i].status==1)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cout&lt;&lt;"\nRoom is already Booked";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return;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cout&lt;&lt;"\nEnter</w:t>
      </w:r>
      <w:r>
        <w:rPr>
          <w:rFonts w:cs="Calibri"/>
          <w:sz w:val="24"/>
          <w:szCs w:val="24"/>
          <w:lang w:val="en-IN"/>
        </w:rPr>
        <w:t xml:space="preserve"> booking id: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cin&gt;&gt;rooms[i].cust.booking_id;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cout&lt;&lt;"\nEnter Customer Name (First Name):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cin&gt;&gt;rooms[i].cust.name;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cout&lt;&lt;"\nEnter Address (only city):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cin&gt;&gt;rooms[i].cust.address;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cout&lt;&lt;"\nEnter Phone: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cin&gt;&gt;rooms[i].cust.phone;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</w:t>
      </w:r>
      <w:r>
        <w:rPr>
          <w:rFonts w:cs="Calibri"/>
          <w:sz w:val="24"/>
          <w:szCs w:val="24"/>
          <w:lang w:val="en-IN"/>
        </w:rPr>
        <w:t>nEnter From Date: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cin&gt;&gt;rooms[i].cust.from_date;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cout&lt;&lt;"\nEnter to  Date: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cin&gt;&gt;rooms[i].cust.to_date;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cout&lt;&lt;"\nEnter Advance Payment: 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cin&gt;&gt;rooms[i].cust.payment_advance;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rooms[i].status=1;</w:t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cout&lt;&lt;"\n Customer Checked-in Successfully..";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void HotelMgnt::getAvailRoom()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int i,found=0;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for(i=0;i&lt;count;i++)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if(rooms[i].status==0)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displayRoom(rooms[i]);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cout&lt;&lt;"\n\nPress enter for next room";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found=1;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if(found==0)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cout&lt;&lt;"\nAll rooms are reserved";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void HotelMgnt::searchCustomer(char *pname)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int i,found=0;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for(i=0;i&lt;count;i++)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if(rooms[i].status==1 &amp;&amp; stricmp(rooms[i].cust.name,pname)==0)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cout&lt;&lt;"\nCustomer Name: "&lt;&lt;rooms[i].cust.name;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cout&lt;&lt;"\nRoom Number: "&lt;&lt;rooms[i].roomNumber;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</w:t>
      </w:r>
      <w:r>
        <w:rPr>
          <w:rFonts w:cs="Calibri"/>
          <w:b/>
          <w:sz w:val="24"/>
          <w:szCs w:val="24"/>
          <w:lang w:val="en-IN"/>
        </w:rPr>
        <w:t>&lt;&lt;"\n\nPress enter for next record";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found=1;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if(found==0)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cout&lt;&lt;"\nPerson not found.";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void HotelMgnt::checkOut(int roomNum)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int i,found=0,days,rno;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float billAmount=0;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for(i=0;i&lt;count;i++)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</w:t>
      </w:r>
      <w:r>
        <w:rPr>
          <w:rFonts w:cs="Calibri"/>
          <w:b/>
          <w:sz w:val="24"/>
          <w:szCs w:val="24"/>
          <w:lang w:val="en-IN"/>
        </w:rPr>
        <w:t>rooms[i].status==1 &amp;&amp; rooms[i].roomNumber==roomNum)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//rno = rooms[i].roomNumber;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found=1;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//getch();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if(found==1)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cout&lt;&lt;"\nEnter Number of Days:\t";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cin&gt;&gt;days;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billAmount=days * rooms[i].rent;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cout&lt;&lt;"\n\t######## CheckOut</w:t>
      </w:r>
      <w:r>
        <w:rPr>
          <w:rFonts w:cs="Calibri"/>
          <w:b/>
          <w:sz w:val="24"/>
          <w:szCs w:val="24"/>
          <w:lang w:val="en-IN"/>
        </w:rPr>
        <w:t xml:space="preserve"> Details ########\n";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cout&lt;&lt;"\nCustomer Name : "&lt;&lt;rooms[i].cust.name;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cout&lt;&lt;"\nRoom Number : "&lt;&lt;rooms[i].roomNumber;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cout&lt;&lt;"\nAddress : "&lt;&lt;rooms[i].cust.address;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cout&lt;&lt;"\nPhone : "&lt;&lt;rooms[i].cust.phone;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cout&lt;&lt;"\nTotal Amount Due : "&lt;&lt;billAmount&lt;&lt;" /";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</w:t>
      </w:r>
      <w:r>
        <w:rPr>
          <w:rFonts w:cs="Calibri"/>
          <w:b/>
          <w:sz w:val="24"/>
          <w:szCs w:val="24"/>
          <w:lang w:val="en-IN"/>
        </w:rPr>
        <w:t>&lt;&lt;"\nAdvance Paid: "&lt;&lt;rooms[i].cust.payment_advance&lt;&lt;" /";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cout&lt;&lt;"\n*** Total Payable: "&lt;&lt;billAmount-rooms[i].cust.payment_advance&lt;&lt;"/ only";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rooms[i].status=0;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void manageRooms()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class Room room;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int opt,rno,i,flag=0;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char ch;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do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system("cls");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cout&lt;&lt;"\n### Manage Rooms ###";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cout&lt;&lt;"\n1. Add Room";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cout&lt;&lt;"\n2. Search Room";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cout&lt;&lt;"\n3. Back to Main Menu";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cout&lt;&lt;"\n\nEnter Option: 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cin&gt;&gt;opt;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switch(opt)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1: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cout&lt;&lt;"\nEnter Room Number: 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cin&gt;&gt;rno;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i=0;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for(i=0;i&lt;count;i++)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if(rooms[i].roomNumber==rno)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flag=1;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if(flag==1)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cout&lt;&lt;"\nRoom Number is Present.\nPlease enter unique Number";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flag=0;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else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rooms[count]=room.addRoom(rno);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count++;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2: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cout&lt;&lt;"\nEnter room number: 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cin&gt;&gt;rno;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room.searchRoom(rno);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3: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//nothing to do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default: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cout&lt;&lt;"\nPlease Enter correct option";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}while(opt!=3);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using namespace std;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int main()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class HotelMgnt hm;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int i,j,opt,rno;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char ch;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char pname[100];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system("cls");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do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system("cls");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cout&lt;&lt;"######## Hotel Management #########\n";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cout&lt;&lt;"\n1. Manage Rooms";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cout&lt;&lt;"\n2. Check-In Room";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cout&lt;&lt;"\n3. Available Rooms";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cout&lt;&lt;"\n4. Search Customer";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cout&lt;&lt;"\n5. Check-Out Room";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cout&lt;&lt;"\n6. Guest Summary Report";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cout&lt;&lt;"\n7. Exi</w:t>
      </w:r>
      <w:r>
        <w:rPr>
          <w:rFonts w:cs="Calibri"/>
          <w:b/>
          <w:sz w:val="24"/>
          <w:szCs w:val="24"/>
          <w:lang w:val="en-IN"/>
        </w:rPr>
        <w:t>t";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cout&lt;&lt;"\n\nEnter Option: 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cin&gt;&gt;opt;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switch(opt)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1: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manageRooms();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2: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if(count==0)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cout&lt;&lt;"\nRooms data is not available.\nPlease add the rooms first.";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else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hm.checkIn();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3: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if(count==0)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</w:t>
      </w:r>
      <w:r>
        <w:rPr>
          <w:rFonts w:cs="Calibri"/>
          <w:b/>
          <w:sz w:val="24"/>
          <w:szCs w:val="24"/>
          <w:lang w:val="en-IN"/>
        </w:rPr>
        <w:t>nRooms data is not available.\nPlease add the rooms first.";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else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hm.getAvailRoom();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4: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if(count==0)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cout&lt;&lt;"\nRooms are not available.\nPlease add the rooms first.";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else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cout&lt;&lt;"Enter Customer Name: 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cin&gt;&gt;pname;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hm.searchCustomer(pname);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5: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if(count==0)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cout&lt;&lt;"\nRooms are not available.\nPlease add the rooms first.";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else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{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cout&lt;&lt;"Enter Room Number : 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cin&gt;&gt;rno;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hm.checkOut(rno);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6: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hm.guestSummaryReport();</w:t>
      </w:r>
      <w:r>
        <w:rPr>
          <w:rFonts w:cs="Calibri"/>
          <w:b/>
          <w:sz w:val="24"/>
          <w:szCs w:val="24"/>
          <w:lang w:val="en-IN"/>
        </w:rPr>
        <w:tab/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case 7: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cout&lt;&lt;"\nTHANK YOU! FOR USING SOFTWARE";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default: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cout&lt;&lt;"\nPlease Enter correct option";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break;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}while(opt!=7);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getch();</w:t>
      </w:r>
    </w:p>
    <w:p w:rsidR="00C65B0A" w:rsidRDefault="000129DC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  <w:r>
        <w:rPr>
          <w:rFonts w:cs="Calibri"/>
          <w:b/>
          <w:sz w:val="24"/>
          <w:szCs w:val="24"/>
          <w:lang w:val="en-IN"/>
        </w:rPr>
        <w:t>}</w:t>
      </w:r>
    </w:p>
    <w:p w:rsidR="00C65B0A" w:rsidRDefault="00C65B0A">
      <w:pPr>
        <w:pStyle w:val="ListParagraph"/>
        <w:ind w:left="360"/>
        <w:rPr>
          <w:rFonts w:cs="Calibri"/>
          <w:b/>
          <w:sz w:val="24"/>
          <w:szCs w:val="24"/>
          <w:lang w:val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</w:pPr>
    </w:p>
    <w:p w:rsidR="00C65B0A" w:rsidRDefault="000129DC">
      <w:pPr>
        <w:pStyle w:val="ListParagraph"/>
        <w:ind w:left="360"/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</w:pPr>
      <w:r>
        <w:rPr>
          <w:rFonts w:ascii="Algerian" w:hAnsi="Algerian" w:cs="Calibri"/>
          <w:b/>
          <w:color w:val="FF0000"/>
          <w:sz w:val="28"/>
          <w:szCs w:val="28"/>
          <w:u w:val="double"/>
          <w:lang w:val="en-IN"/>
        </w:rPr>
        <w:t>Output:</w:t>
      </w:r>
    </w:p>
    <w:p w:rsidR="00C65B0A" w:rsidRDefault="00C65B0A">
      <w:pPr>
        <w:pStyle w:val="ListParagraph"/>
        <w:ind w:left="360"/>
        <w:rPr>
          <w:rFonts w:ascii="Algerian" w:hAnsi="Algerian" w:cs="Calibri"/>
          <w:color w:val="FF0000"/>
          <w:sz w:val="28"/>
          <w:szCs w:val="28"/>
          <w:u w:val="double"/>
          <w:lang w:val="en-IN"/>
        </w:rPr>
      </w:pPr>
    </w:p>
    <w:p w:rsidR="00C65B0A" w:rsidRDefault="00C65B0A">
      <w:pPr>
        <w:pStyle w:val="ListParagraph"/>
        <w:ind w:left="360"/>
        <w:rPr>
          <w:rFonts w:ascii="Algerian" w:hAnsi="Algerian" w:cs="Calibri"/>
          <w:color w:val="FF0000"/>
          <w:sz w:val="28"/>
          <w:szCs w:val="28"/>
          <w:u w:val="double"/>
          <w:lang w:val="en-IN"/>
        </w:rPr>
      </w:pP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725948"/>
            <wp:effectExtent l="0" t="0" r="0" b="0"/>
            <wp:docPr id="1032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43600" cy="27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pStyle w:val="ListParagraph"/>
        <w:ind w:left="360"/>
        <w:rPr>
          <w:rFonts w:cs="Calibri"/>
          <w:sz w:val="24"/>
          <w:szCs w:val="24"/>
          <w:lang w:val="en-IN"/>
        </w:rPr>
      </w:pPr>
    </w:p>
    <w:p w:rsidR="00C65B0A" w:rsidRDefault="000129DC">
      <w:pPr>
        <w:pStyle w:val="ListParagraph"/>
        <w:ind w:left="360"/>
        <w:rPr>
          <w:rFonts w:cs="Calibri"/>
          <w:sz w:val="24"/>
          <w:szCs w:val="24"/>
          <w:lang w:val="en-IN"/>
        </w:rPr>
      </w:pPr>
      <w:r>
        <w:rPr>
          <w:rFonts w:cs="Calibri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72596"/>
            <wp:effectExtent l="0" t="0" r="0" b="4445"/>
            <wp:docPr id="103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28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0974" cy="3053751"/>
            <wp:effectExtent l="0" t="0" r="3175" b="0"/>
            <wp:docPr id="1034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40974" cy="30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33445"/>
            <wp:effectExtent l="0" t="0" r="0" b="0"/>
            <wp:docPr id="1035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41700"/>
            <wp:effectExtent l="0" t="0" r="0" b="6350"/>
            <wp:docPr id="1036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08680"/>
            <wp:effectExtent l="0" t="0" r="0" b="1270"/>
            <wp:docPr id="1037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80435"/>
            <wp:effectExtent l="0" t="0" r="0" b="5715"/>
            <wp:docPr id="1038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91864"/>
            <wp:effectExtent l="0" t="0" r="0" b="0"/>
            <wp:docPr id="1039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943600" cy="34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91229"/>
            <wp:effectExtent l="0" t="0" r="0" b="0"/>
            <wp:docPr id="1040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943600" cy="34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54400"/>
            <wp:effectExtent l="0" t="0" r="0" b="0"/>
            <wp:docPr id="1041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0129D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474085"/>
            <wp:effectExtent l="0" t="0" r="0" b="0"/>
            <wp:docPr id="1042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3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0A" w:rsidRDefault="00C65B0A">
      <w:pPr>
        <w:jc w:val="center"/>
      </w:pPr>
    </w:p>
    <w:p w:rsidR="00C65B0A" w:rsidRDefault="00C65B0A">
      <w:pPr>
        <w:jc w:val="center"/>
      </w:pPr>
    </w:p>
    <w:p w:rsidR="00C65B0A" w:rsidRDefault="00C65B0A">
      <w:pPr>
        <w:jc w:val="center"/>
      </w:pPr>
    </w:p>
    <w:sectPr w:rsidR="00C65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multilevel"/>
    <w:tmpl w:val="D040DF0C"/>
    <w:lvl w:ilvl="0">
      <w:start w:val="4"/>
      <w:numFmt w:val="decimal"/>
      <w:lvlText w:val="%1.0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FC42F2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000002"/>
    <w:multiLevelType w:val="multilevel"/>
    <w:tmpl w:val="79A63B5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00000003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4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5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6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7"/>
    <w:multiLevelType w:val="hybridMultilevel"/>
    <w:tmpl w:val="A73D51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8"/>
    <w:multiLevelType w:val="hybridMultilevel"/>
    <w:tmpl w:val="00000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5B0A"/>
    <w:rsid w:val="000129DC"/>
    <w:rsid w:val="00C6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_x0000_m1027"/>
      </o:rules>
    </o:shapelayout>
  </w:shapeDefaults>
  <w:decimalSymbol w:val="."/>
  <w:listSeparator w:val=","/>
  <w15:docId w15:val="{235ADFF7-D67A-9540-8EBB-8D1937837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  <w:lang w:val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6" w:lineRule="auto"/>
      <w:ind w:left="897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</w:style>
  <w:style w:type="character" w:customStyle="1" w:styleId="kx21rb">
    <w:name w:val="kx21rb"/>
    <w:basedOn w:val="DefaultParagraphFont"/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color w:val="000000"/>
      <w:sz w:val="28"/>
      <w:lang w:val="en-GB"/>
    </w:rPr>
  </w:style>
  <w:style w:type="table" w:customStyle="1" w:styleId="TableGrid0">
    <w:name w:val="TableGrid"/>
    <w:pPr>
      <w:spacing w:after="0" w:line="240" w:lineRule="auto"/>
    </w:pPr>
    <w:rPr>
      <w:rFonts w:eastAsia="SimSun"/>
      <w:lang w:val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 /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3" Type="http://schemas.openxmlformats.org/officeDocument/2006/relationships/styles" Target="styles.xml" /><Relationship Id="rId21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4.jpeg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10" Type="http://schemas.openxmlformats.org/officeDocument/2006/relationships/image" Target="media/image3.jpeg" /><Relationship Id="rId19" Type="http://schemas.openxmlformats.org/officeDocument/2006/relationships/image" Target="media/image12.jpeg" /><Relationship Id="rId4" Type="http://schemas.openxmlformats.org/officeDocument/2006/relationships/settings" Target="settings.xml" /><Relationship Id="rId9" Type="http://schemas.openxmlformats.org/officeDocument/2006/relationships/hyperlink" Target="http://www.techinfopark.net/2014/03/Turbo-c-compiler-for-windows8-7-XP-8.1-free-download.html" TargetMode="External" /><Relationship Id="rId14" Type="http://schemas.openxmlformats.org/officeDocument/2006/relationships/image" Target="media/image7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472F43-DA76-4DFE-8983-B0C60C05CDF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2323</Words>
  <Characters>13244</Characters>
  <Application>Microsoft Office Word</Application>
  <DocSecurity>0</DocSecurity>
  <Lines>110</Lines>
  <Paragraphs>31</Paragraphs>
  <ScaleCrop>false</ScaleCrop>
  <Company/>
  <LinksUpToDate>false</LinksUpToDate>
  <CharactersWithSpaces>15536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EXPERT</dc:creator>
  <cp:lastModifiedBy>918208430498</cp:lastModifiedBy>
  <cp:revision>2</cp:revision>
  <dcterms:created xsi:type="dcterms:W3CDTF">2021-12-05T15:34:00Z</dcterms:created>
  <dcterms:modified xsi:type="dcterms:W3CDTF">2021-12-05T15:34:00Z</dcterms:modified>
</cp:coreProperties>
</file>